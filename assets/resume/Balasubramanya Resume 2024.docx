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66DCAD" w14:textId="77777777" w:rsidR="00A45771" w:rsidRPr="00210FCC" w:rsidRDefault="00A45771" w:rsidP="00A45771">
      <w:pPr>
        <w:spacing w:line="300" w:lineRule="atLeast"/>
        <w:ind w:left="-180" w:right="-360"/>
        <w:jc w:val="both"/>
        <w:rPr>
          <w:rFonts w:asciiTheme="minorHAnsi" w:hAnsiTheme="minorHAnsi" w:cstheme="minorHAnsi"/>
        </w:rPr>
      </w:pPr>
      <w:r>
        <w:rPr>
          <w:rFonts w:asciiTheme="minorHAnsi" w:hAnsiTheme="minorHAnsi" w:cstheme="minorHAnsi"/>
          <w:sz w:val="22"/>
          <w:szCs w:val="22"/>
        </w:rPr>
        <w:t>N.Balasubramanya</w:t>
      </w:r>
      <w:r w:rsidRPr="00210FCC">
        <w:rPr>
          <w:rFonts w:asciiTheme="minorHAnsi" w:hAnsiTheme="minorHAnsi" w:cstheme="minorHAnsi"/>
          <w:sz w:val="22"/>
          <w:szCs w:val="22"/>
        </w:rPr>
        <w:t xml:space="preserve">                                                                         </w:t>
      </w:r>
      <w:r w:rsidRPr="00210FCC">
        <w:rPr>
          <w:rFonts w:asciiTheme="minorHAnsi" w:hAnsiTheme="minorHAnsi" w:cstheme="minorHAnsi"/>
          <w:sz w:val="22"/>
          <w:szCs w:val="22"/>
        </w:rPr>
        <w:tab/>
      </w:r>
      <w:r>
        <w:rPr>
          <w:rFonts w:asciiTheme="minorHAnsi" w:hAnsiTheme="minorHAnsi" w:cstheme="minorHAnsi"/>
          <w:sz w:val="22"/>
          <w:szCs w:val="22"/>
        </w:rPr>
        <w:t xml:space="preserve">      </w:t>
      </w:r>
      <w:r w:rsidRPr="00210FCC">
        <w:rPr>
          <w:rFonts w:asciiTheme="minorHAnsi" w:hAnsiTheme="minorHAnsi" w:cstheme="minorHAnsi"/>
          <w:sz w:val="22"/>
          <w:szCs w:val="22"/>
        </w:rPr>
        <w:t xml:space="preserve"> </w:t>
      </w:r>
      <w:r w:rsidRPr="00210FCC">
        <w:rPr>
          <w:rFonts w:asciiTheme="minorHAnsi" w:hAnsiTheme="minorHAnsi" w:cstheme="minorHAnsi"/>
          <w:b/>
          <w:sz w:val="22"/>
          <w:szCs w:val="22"/>
        </w:rPr>
        <w:t>E-mail</w:t>
      </w:r>
      <w:r>
        <w:rPr>
          <w:rFonts w:asciiTheme="minorHAnsi" w:hAnsiTheme="minorHAnsi" w:cstheme="minorHAnsi"/>
          <w:b/>
          <w:sz w:val="22"/>
          <w:szCs w:val="22"/>
        </w:rPr>
        <w:t xml:space="preserve"> </w:t>
      </w:r>
      <w:r w:rsidRPr="00210FCC">
        <w:rPr>
          <w:rFonts w:asciiTheme="minorHAnsi" w:hAnsiTheme="minorHAnsi" w:cstheme="minorHAnsi"/>
          <w:sz w:val="22"/>
          <w:szCs w:val="22"/>
        </w:rPr>
        <w:t xml:space="preserve">: </w:t>
      </w:r>
      <w:r>
        <w:rPr>
          <w:rFonts w:asciiTheme="minorHAnsi" w:hAnsiTheme="minorHAnsi" w:cstheme="minorHAnsi"/>
          <w:sz w:val="22"/>
          <w:szCs w:val="22"/>
        </w:rPr>
        <w:t>nbalun1224</w:t>
      </w:r>
      <w:r w:rsidRPr="00210FCC">
        <w:rPr>
          <w:rFonts w:asciiTheme="minorHAnsi" w:hAnsiTheme="minorHAnsi" w:cstheme="minorHAnsi"/>
          <w:sz w:val="22"/>
          <w:szCs w:val="22"/>
        </w:rPr>
        <w:t xml:space="preserve">@gmail.com                              </w:t>
      </w:r>
    </w:p>
    <w:p w14:paraId="342CC38C" w14:textId="676A0013" w:rsidR="00A45771" w:rsidRDefault="00A45771" w:rsidP="00A45771">
      <w:pPr>
        <w:spacing w:line="300" w:lineRule="atLeast"/>
        <w:ind w:left="-180" w:right="-360"/>
        <w:jc w:val="both"/>
        <w:rPr>
          <w:rFonts w:asciiTheme="minorHAnsi" w:hAnsiTheme="minorHAnsi" w:cstheme="minorHAnsi"/>
          <w:sz w:val="22"/>
          <w:szCs w:val="22"/>
        </w:rPr>
      </w:pPr>
      <w:r>
        <w:rPr>
          <w:rFonts w:asciiTheme="minorHAnsi" w:hAnsiTheme="minorHAnsi" w:cstheme="minorHAnsi"/>
          <w:sz w:val="22"/>
          <w:szCs w:val="22"/>
        </w:rPr>
        <w:t>312 3</w:t>
      </w:r>
      <w:r w:rsidR="00C13643">
        <w:rPr>
          <w:rFonts w:asciiTheme="minorHAnsi" w:hAnsiTheme="minorHAnsi" w:cstheme="minorHAnsi"/>
          <w:sz w:val="22"/>
          <w:szCs w:val="22"/>
          <w:vertAlign w:val="superscript"/>
        </w:rPr>
        <w:t>rd</w:t>
      </w:r>
      <w:r>
        <w:rPr>
          <w:rFonts w:asciiTheme="minorHAnsi" w:hAnsiTheme="minorHAnsi" w:cstheme="minorHAnsi"/>
          <w:sz w:val="22"/>
          <w:szCs w:val="22"/>
        </w:rPr>
        <w:t xml:space="preserve"> Floor Om Sri Residency</w:t>
      </w:r>
      <w:r w:rsidRPr="00210FCC">
        <w:rPr>
          <w:rFonts w:asciiTheme="minorHAnsi" w:hAnsiTheme="minorHAnsi" w:cstheme="minorHAnsi"/>
          <w:sz w:val="22"/>
          <w:szCs w:val="22"/>
        </w:rPr>
        <w:t xml:space="preserve"> </w:t>
      </w:r>
      <w:r>
        <w:rPr>
          <w:rFonts w:asciiTheme="minorHAnsi" w:hAnsiTheme="minorHAnsi" w:cstheme="minorHAnsi"/>
          <w:sz w:val="22"/>
          <w:szCs w:val="22"/>
        </w:rPr>
        <w:t xml:space="preserve">                                   </w:t>
      </w:r>
      <w:r w:rsidRPr="00210FCC">
        <w:rPr>
          <w:rFonts w:asciiTheme="minorHAnsi" w:hAnsiTheme="minorHAnsi" w:cstheme="minorHAnsi"/>
          <w:sz w:val="22"/>
          <w:szCs w:val="22"/>
        </w:rPr>
        <w:t xml:space="preserve">             </w:t>
      </w:r>
      <w:r>
        <w:rPr>
          <w:rFonts w:asciiTheme="minorHAnsi" w:hAnsiTheme="minorHAnsi" w:cstheme="minorHAnsi"/>
          <w:sz w:val="22"/>
          <w:szCs w:val="22"/>
        </w:rPr>
        <w:t xml:space="preserve">                    </w:t>
      </w:r>
      <w:r w:rsidRPr="00210FCC">
        <w:rPr>
          <w:rFonts w:asciiTheme="minorHAnsi" w:hAnsiTheme="minorHAnsi" w:cstheme="minorHAnsi"/>
          <w:sz w:val="22"/>
          <w:szCs w:val="22"/>
        </w:rPr>
        <w:t xml:space="preserve">   </w:t>
      </w:r>
      <w:r w:rsidRPr="00210FCC">
        <w:rPr>
          <w:rFonts w:asciiTheme="minorHAnsi" w:hAnsiTheme="minorHAnsi" w:cstheme="minorHAnsi"/>
          <w:b/>
          <w:sz w:val="22"/>
          <w:szCs w:val="22"/>
        </w:rPr>
        <w:t>Ph</w:t>
      </w:r>
      <w:r>
        <w:rPr>
          <w:rFonts w:asciiTheme="minorHAnsi" w:hAnsiTheme="minorHAnsi" w:cstheme="minorHAnsi"/>
          <w:b/>
          <w:sz w:val="22"/>
          <w:szCs w:val="22"/>
        </w:rPr>
        <w:t>one number</w:t>
      </w:r>
      <w:r w:rsidRPr="00210FCC">
        <w:rPr>
          <w:rFonts w:asciiTheme="minorHAnsi" w:hAnsiTheme="minorHAnsi" w:cstheme="minorHAnsi"/>
          <w:sz w:val="22"/>
          <w:szCs w:val="22"/>
        </w:rPr>
        <w:t xml:space="preserve">: </w:t>
      </w:r>
      <w:r>
        <w:rPr>
          <w:rFonts w:asciiTheme="minorHAnsi" w:hAnsiTheme="minorHAnsi" w:cstheme="minorHAnsi"/>
          <w:sz w:val="22"/>
          <w:szCs w:val="22"/>
        </w:rPr>
        <w:t>9886850516</w:t>
      </w:r>
    </w:p>
    <w:p w14:paraId="34569E83" w14:textId="77777777" w:rsidR="00A45771" w:rsidRPr="00210FCC" w:rsidRDefault="00A45771" w:rsidP="00A45771">
      <w:pPr>
        <w:spacing w:line="300" w:lineRule="atLeast"/>
        <w:ind w:left="-180" w:right="-360"/>
        <w:jc w:val="both"/>
        <w:rPr>
          <w:rFonts w:asciiTheme="minorHAnsi" w:hAnsiTheme="minorHAnsi" w:cstheme="minorHAnsi"/>
        </w:rPr>
      </w:pPr>
      <w:r>
        <w:rPr>
          <w:rFonts w:asciiTheme="minorHAnsi" w:hAnsiTheme="minorHAnsi" w:cstheme="minorHAnsi"/>
          <w:sz w:val="22"/>
          <w:szCs w:val="22"/>
        </w:rPr>
        <w:t>609 Block-2</w:t>
      </w:r>
      <w:r w:rsidRPr="00210FCC">
        <w:rPr>
          <w:rFonts w:asciiTheme="minorHAnsi" w:hAnsiTheme="minorHAnsi" w:cstheme="minorHAnsi"/>
          <w:sz w:val="22"/>
          <w:szCs w:val="22"/>
        </w:rPr>
        <w:tab/>
      </w:r>
      <w:r w:rsidRPr="00210FCC">
        <w:rPr>
          <w:rFonts w:asciiTheme="minorHAnsi" w:hAnsiTheme="minorHAnsi" w:cstheme="minorHAnsi"/>
          <w:sz w:val="22"/>
          <w:szCs w:val="22"/>
        </w:rPr>
        <w:tab/>
      </w:r>
      <w:r w:rsidRPr="00210FCC">
        <w:rPr>
          <w:rFonts w:asciiTheme="minorHAnsi" w:hAnsiTheme="minorHAnsi" w:cstheme="minorHAnsi"/>
          <w:sz w:val="22"/>
          <w:szCs w:val="22"/>
        </w:rPr>
        <w:tab/>
      </w:r>
      <w:r w:rsidRPr="00210FCC">
        <w:rPr>
          <w:rFonts w:asciiTheme="minorHAnsi" w:hAnsiTheme="minorHAnsi" w:cstheme="minorHAnsi"/>
          <w:sz w:val="22"/>
          <w:szCs w:val="22"/>
        </w:rPr>
        <w:tab/>
      </w:r>
    </w:p>
    <w:p w14:paraId="7A0BDA75" w14:textId="77777777" w:rsidR="00A45771" w:rsidRPr="00210FCC" w:rsidRDefault="00A45771" w:rsidP="00A45771">
      <w:pPr>
        <w:spacing w:line="300" w:lineRule="atLeast"/>
        <w:ind w:left="-180" w:right="-360"/>
        <w:jc w:val="both"/>
        <w:rPr>
          <w:rFonts w:asciiTheme="minorHAnsi" w:hAnsiTheme="minorHAnsi" w:cstheme="minorHAnsi"/>
        </w:rPr>
      </w:pPr>
      <w:r>
        <w:rPr>
          <w:rFonts w:asciiTheme="minorHAnsi" w:hAnsiTheme="minorHAnsi" w:cstheme="minorHAnsi"/>
          <w:sz w:val="22"/>
          <w:szCs w:val="22"/>
        </w:rPr>
        <w:t xml:space="preserve">Uttarahalli Main Road                                                                </w:t>
      </w:r>
    </w:p>
    <w:p w14:paraId="33C8B6A9" w14:textId="42B8F383" w:rsidR="00A45771" w:rsidRDefault="00A45771" w:rsidP="00A45771">
      <w:pPr>
        <w:spacing w:line="300" w:lineRule="atLeast"/>
        <w:ind w:left="-180" w:right="-360"/>
        <w:jc w:val="both"/>
        <w:rPr>
          <w:rFonts w:asciiTheme="minorHAnsi" w:hAnsiTheme="minorHAnsi" w:cstheme="minorHAnsi"/>
          <w:sz w:val="22"/>
          <w:szCs w:val="22"/>
        </w:rPr>
      </w:pPr>
      <w:r>
        <w:rPr>
          <w:rFonts w:asciiTheme="minorHAnsi" w:hAnsiTheme="minorHAnsi" w:cstheme="minorHAnsi"/>
          <w:sz w:val="22"/>
          <w:szCs w:val="22"/>
        </w:rPr>
        <w:t>Bang</w:t>
      </w:r>
      <w:r w:rsidR="0075352D">
        <w:rPr>
          <w:rFonts w:asciiTheme="minorHAnsi" w:hAnsiTheme="minorHAnsi" w:cstheme="minorHAnsi"/>
          <w:sz w:val="22"/>
          <w:szCs w:val="22"/>
        </w:rPr>
        <w:t>a</w:t>
      </w:r>
      <w:r>
        <w:rPr>
          <w:rFonts w:asciiTheme="minorHAnsi" w:hAnsiTheme="minorHAnsi" w:cstheme="minorHAnsi"/>
          <w:sz w:val="22"/>
          <w:szCs w:val="22"/>
        </w:rPr>
        <w:t>lore</w:t>
      </w:r>
    </w:p>
    <w:p w14:paraId="36144A7C" w14:textId="77777777" w:rsidR="00A45771" w:rsidRPr="00210FCC" w:rsidRDefault="00A45771" w:rsidP="00A45771">
      <w:pPr>
        <w:spacing w:line="300" w:lineRule="atLeast"/>
        <w:ind w:left="-180" w:right="-360"/>
        <w:jc w:val="both"/>
        <w:rPr>
          <w:rFonts w:asciiTheme="minorHAnsi" w:hAnsiTheme="minorHAnsi" w:cstheme="minorHAnsi"/>
        </w:rPr>
      </w:pPr>
      <w:r>
        <w:rPr>
          <w:rFonts w:asciiTheme="minorHAnsi" w:hAnsiTheme="minorHAnsi" w:cstheme="minorHAnsi"/>
          <w:sz w:val="22"/>
          <w:szCs w:val="22"/>
        </w:rPr>
        <w:t>560061</w:t>
      </w:r>
      <w:r w:rsidRPr="00210FCC">
        <w:rPr>
          <w:rFonts w:asciiTheme="minorHAnsi" w:hAnsiTheme="minorHAnsi" w:cstheme="minorHAnsi"/>
          <w:sz w:val="22"/>
          <w:szCs w:val="22"/>
        </w:rPr>
        <w:t xml:space="preserve">                               </w:t>
      </w:r>
      <w:r w:rsidRPr="00210FCC">
        <w:rPr>
          <w:rFonts w:asciiTheme="minorHAnsi" w:hAnsiTheme="minorHAnsi" w:cstheme="minorHAnsi"/>
          <w:sz w:val="22"/>
          <w:szCs w:val="22"/>
        </w:rPr>
        <w:tab/>
      </w:r>
      <w:r w:rsidRPr="00210FCC">
        <w:rPr>
          <w:rFonts w:asciiTheme="minorHAnsi" w:hAnsiTheme="minorHAnsi" w:cstheme="minorHAnsi"/>
          <w:sz w:val="22"/>
          <w:szCs w:val="22"/>
        </w:rPr>
        <w:tab/>
        <w:t xml:space="preserve">        </w:t>
      </w:r>
    </w:p>
    <w:p w14:paraId="437A4FC3" w14:textId="77777777" w:rsidR="00A45771" w:rsidRPr="00210FCC" w:rsidRDefault="00A45771" w:rsidP="00A45771">
      <w:pPr>
        <w:spacing w:line="300" w:lineRule="atLeast"/>
        <w:ind w:left="-180" w:right="-360"/>
        <w:jc w:val="both"/>
        <w:rPr>
          <w:rFonts w:asciiTheme="minorHAnsi" w:hAnsiTheme="minorHAnsi" w:cstheme="minorHAnsi"/>
        </w:rPr>
      </w:pPr>
      <w:r w:rsidRPr="00210FCC">
        <w:rPr>
          <w:rFonts w:asciiTheme="minorHAnsi" w:eastAsia="Calibri" w:hAnsiTheme="minorHAnsi" w:cstheme="minorHAnsi"/>
          <w:sz w:val="22"/>
          <w:szCs w:val="22"/>
        </w:rPr>
        <w:t xml:space="preserve">  </w:t>
      </w:r>
      <w:r w:rsidRPr="00210FCC">
        <w:rPr>
          <w:rFonts w:asciiTheme="minorHAnsi" w:hAnsiTheme="minorHAnsi" w:cstheme="minorHAnsi"/>
          <w:sz w:val="22"/>
          <w:szCs w:val="22"/>
        </w:rPr>
        <w:tab/>
      </w:r>
      <w:r w:rsidRPr="00210FCC">
        <w:rPr>
          <w:rFonts w:asciiTheme="minorHAnsi" w:hAnsiTheme="minorHAnsi" w:cstheme="minorHAnsi"/>
          <w:sz w:val="22"/>
          <w:szCs w:val="22"/>
        </w:rPr>
        <w:tab/>
        <w:t xml:space="preserve">                 </w:t>
      </w:r>
    </w:p>
    <w:p w14:paraId="4652C814" w14:textId="77777777" w:rsidR="00A45771" w:rsidRPr="00210FCC" w:rsidRDefault="00A45771" w:rsidP="00A45771">
      <w:pPr>
        <w:spacing w:line="300" w:lineRule="atLeast"/>
        <w:ind w:left="-180" w:right="-360"/>
        <w:jc w:val="both"/>
        <w:rPr>
          <w:rFonts w:asciiTheme="minorHAnsi" w:hAnsiTheme="minorHAnsi" w:cstheme="minorHAnsi"/>
        </w:rPr>
      </w:pPr>
      <w:r w:rsidRPr="00210FCC">
        <w:rPr>
          <w:rFonts w:asciiTheme="minorHAnsi" w:eastAsia="Calibri" w:hAnsiTheme="minorHAnsi" w:cstheme="minorHAnsi"/>
          <w:sz w:val="22"/>
          <w:szCs w:val="22"/>
        </w:rPr>
        <w:t xml:space="preserve">                   </w:t>
      </w:r>
    </w:p>
    <w:p w14:paraId="70D271BE" w14:textId="77777777" w:rsidR="00A45771" w:rsidRPr="00210FCC" w:rsidRDefault="00A45771" w:rsidP="00A45771">
      <w:pPr>
        <w:spacing w:line="300" w:lineRule="atLeast"/>
        <w:ind w:left="-180" w:right="-360"/>
        <w:jc w:val="center"/>
        <w:rPr>
          <w:rFonts w:asciiTheme="minorHAnsi" w:hAnsiTheme="minorHAnsi" w:cstheme="minorHAnsi"/>
        </w:rPr>
      </w:pPr>
      <w:r w:rsidRPr="00210FCC">
        <w:rPr>
          <w:rFonts w:asciiTheme="minorHAnsi" w:hAnsiTheme="minorHAnsi" w:cstheme="minorHAnsi"/>
          <w:b/>
          <w:sz w:val="22"/>
          <w:szCs w:val="22"/>
          <w:u w:val="single"/>
        </w:rPr>
        <w:t>Curriculum Vitae</w:t>
      </w:r>
    </w:p>
    <w:p w14:paraId="546274FE" w14:textId="77777777" w:rsidR="00A45771" w:rsidRPr="00210FCC" w:rsidRDefault="00A45771" w:rsidP="00A45771">
      <w:pPr>
        <w:spacing w:line="300" w:lineRule="atLeast"/>
        <w:ind w:left="-180" w:right="-360"/>
        <w:jc w:val="center"/>
        <w:rPr>
          <w:rFonts w:asciiTheme="minorHAnsi" w:hAnsiTheme="minorHAnsi" w:cstheme="minorHAnsi"/>
          <w:b/>
          <w:sz w:val="22"/>
          <w:szCs w:val="22"/>
          <w:u w:val="single"/>
        </w:rPr>
      </w:pPr>
    </w:p>
    <w:p w14:paraId="602F0E8F" w14:textId="77777777" w:rsidR="00A45771" w:rsidRPr="00210FCC" w:rsidRDefault="00A45771" w:rsidP="00A45771">
      <w:pPr>
        <w:tabs>
          <w:tab w:val="center" w:pos="4410"/>
          <w:tab w:val="left" w:pos="8175"/>
        </w:tabs>
        <w:spacing w:line="300" w:lineRule="atLeast"/>
        <w:ind w:right="-360"/>
        <w:jc w:val="both"/>
        <w:rPr>
          <w:rFonts w:asciiTheme="minorHAnsi" w:hAnsiTheme="minorHAnsi" w:cstheme="minorHAnsi"/>
        </w:rPr>
      </w:pPr>
      <w:r w:rsidRPr="00210FCC">
        <w:rPr>
          <w:rFonts w:asciiTheme="minorHAnsi" w:hAnsiTheme="minorHAnsi" w:cstheme="minorHAnsi"/>
          <w:sz w:val="22"/>
          <w:szCs w:val="22"/>
        </w:rPr>
        <w:tab/>
        <w:t xml:space="preserve">  </w:t>
      </w:r>
    </w:p>
    <w:p w14:paraId="084E7F6F" w14:textId="77777777" w:rsidR="00A45771" w:rsidRPr="00210FCC" w:rsidRDefault="00A45771" w:rsidP="00A45771">
      <w:pPr>
        <w:spacing w:line="300" w:lineRule="atLeast"/>
        <w:ind w:left="-180" w:right="-360"/>
        <w:jc w:val="both"/>
        <w:rPr>
          <w:rFonts w:asciiTheme="minorHAnsi" w:hAnsiTheme="minorHAnsi" w:cstheme="minorHAnsi"/>
        </w:rPr>
      </w:pPr>
      <w:r w:rsidRPr="00210FCC">
        <w:rPr>
          <w:rFonts w:asciiTheme="minorHAnsi" w:hAnsiTheme="minorHAnsi" w:cstheme="minorHAnsi"/>
          <w:b/>
          <w:bCs/>
          <w:sz w:val="22"/>
          <w:szCs w:val="22"/>
          <w:u w:val="single"/>
        </w:rPr>
        <w:t xml:space="preserve">Objective: </w:t>
      </w:r>
    </w:p>
    <w:p w14:paraId="467B85FD" w14:textId="77777777" w:rsidR="00A45771" w:rsidRPr="00210FCC" w:rsidRDefault="00A45771" w:rsidP="00A45771">
      <w:pPr>
        <w:spacing w:line="300" w:lineRule="atLeast"/>
        <w:ind w:left="-180" w:right="-360"/>
        <w:jc w:val="both"/>
        <w:rPr>
          <w:rFonts w:asciiTheme="minorHAnsi" w:hAnsiTheme="minorHAnsi" w:cstheme="minorHAnsi"/>
        </w:rPr>
      </w:pPr>
      <w:r w:rsidRPr="00210FCC">
        <w:rPr>
          <w:rFonts w:asciiTheme="minorHAnsi" w:hAnsiTheme="minorHAnsi" w:cstheme="minorHAnsi"/>
          <w:sz w:val="22"/>
          <w:szCs w:val="22"/>
        </w:rPr>
        <w:tab/>
      </w:r>
      <w:r w:rsidRPr="00210FCC">
        <w:rPr>
          <w:rFonts w:asciiTheme="minorHAnsi" w:hAnsiTheme="minorHAnsi" w:cstheme="minorHAnsi"/>
          <w:sz w:val="22"/>
          <w:szCs w:val="22"/>
        </w:rPr>
        <w:tab/>
        <w:t>To seek a job that is challenging, creative and energetic in a job setting that is world class in nature, competitive, cooperative and known for its reputation among others and to give my best to the company and be a crucial part in its growth.</w:t>
      </w:r>
    </w:p>
    <w:p w14:paraId="0BD00B63" w14:textId="77777777" w:rsidR="00A45771" w:rsidRPr="00210FCC" w:rsidRDefault="00A45771" w:rsidP="00A45771">
      <w:pPr>
        <w:spacing w:line="300" w:lineRule="atLeast"/>
        <w:ind w:left="-180" w:right="-360"/>
        <w:jc w:val="both"/>
        <w:rPr>
          <w:rFonts w:asciiTheme="minorHAnsi" w:hAnsiTheme="minorHAnsi" w:cstheme="minorHAnsi"/>
          <w:sz w:val="22"/>
          <w:szCs w:val="22"/>
        </w:rPr>
      </w:pPr>
    </w:p>
    <w:p w14:paraId="47518B96" w14:textId="77777777" w:rsidR="00A45771" w:rsidRPr="00210FCC" w:rsidRDefault="00A45771" w:rsidP="00A45771">
      <w:pPr>
        <w:spacing w:line="300" w:lineRule="atLeast"/>
        <w:ind w:left="-180" w:right="-360"/>
        <w:jc w:val="both"/>
        <w:rPr>
          <w:rFonts w:asciiTheme="minorHAnsi" w:hAnsiTheme="minorHAnsi" w:cstheme="minorHAnsi"/>
        </w:rPr>
      </w:pPr>
      <w:r w:rsidRPr="00210FCC">
        <w:rPr>
          <w:rFonts w:asciiTheme="minorHAnsi" w:hAnsiTheme="minorHAnsi" w:cstheme="minorHAnsi"/>
          <w:b/>
          <w:bCs/>
          <w:sz w:val="22"/>
          <w:szCs w:val="22"/>
          <w:u w:val="single"/>
        </w:rPr>
        <w:t xml:space="preserve">Desire: </w:t>
      </w:r>
    </w:p>
    <w:p w14:paraId="1E64E34B" w14:textId="77777777" w:rsidR="00A45771" w:rsidRPr="00210FCC" w:rsidRDefault="00A45771" w:rsidP="00A45771">
      <w:pPr>
        <w:numPr>
          <w:ilvl w:val="0"/>
          <w:numId w:val="4"/>
        </w:numPr>
        <w:spacing w:line="300" w:lineRule="atLeast"/>
        <w:ind w:right="-360"/>
        <w:jc w:val="both"/>
        <w:rPr>
          <w:rFonts w:asciiTheme="minorHAnsi" w:hAnsiTheme="minorHAnsi" w:cstheme="minorHAnsi"/>
        </w:rPr>
      </w:pPr>
      <w:r w:rsidRPr="00210FCC">
        <w:rPr>
          <w:rFonts w:asciiTheme="minorHAnsi" w:hAnsiTheme="minorHAnsi" w:cstheme="minorHAnsi"/>
          <w:sz w:val="22"/>
          <w:szCs w:val="22"/>
        </w:rPr>
        <w:t xml:space="preserve">To grow to be the corner stone of the company I work for, to be an ideal employee, ideal colleague &amp; ideal leader of the group. </w:t>
      </w:r>
    </w:p>
    <w:p w14:paraId="1F707A02" w14:textId="77777777" w:rsidR="00A45771" w:rsidRPr="00981065" w:rsidRDefault="00A45771" w:rsidP="00A45771">
      <w:pPr>
        <w:numPr>
          <w:ilvl w:val="0"/>
          <w:numId w:val="4"/>
        </w:numPr>
        <w:spacing w:line="300" w:lineRule="atLeast"/>
        <w:ind w:right="-360"/>
        <w:jc w:val="both"/>
        <w:rPr>
          <w:rFonts w:asciiTheme="minorHAnsi" w:hAnsiTheme="minorHAnsi" w:cstheme="minorHAnsi"/>
        </w:rPr>
      </w:pPr>
      <w:r w:rsidRPr="00210FCC">
        <w:rPr>
          <w:rFonts w:asciiTheme="minorHAnsi" w:hAnsiTheme="minorHAnsi" w:cstheme="minorHAnsi"/>
          <w:sz w:val="22"/>
          <w:szCs w:val="22"/>
        </w:rPr>
        <w:t>To keep inventing things, ideas, policies and plans for the betterment of the company, to share good relation with everyone, to redefine the work process whenever needed only to excel.</w:t>
      </w:r>
    </w:p>
    <w:p w14:paraId="65B1ACB5" w14:textId="77777777" w:rsidR="00981065" w:rsidRDefault="00981065" w:rsidP="00981065">
      <w:pPr>
        <w:spacing w:line="300" w:lineRule="atLeast"/>
        <w:ind w:right="-360"/>
        <w:jc w:val="both"/>
        <w:rPr>
          <w:rFonts w:asciiTheme="minorHAnsi" w:hAnsiTheme="minorHAnsi" w:cstheme="minorHAnsi"/>
          <w:sz w:val="22"/>
          <w:szCs w:val="22"/>
        </w:rPr>
      </w:pPr>
    </w:p>
    <w:p w14:paraId="4E1FF0E0" w14:textId="1749D6BE" w:rsidR="00981065" w:rsidRDefault="00981065" w:rsidP="00981065">
      <w:pPr>
        <w:spacing w:line="300" w:lineRule="atLeast"/>
        <w:ind w:left="-180" w:right="-360"/>
        <w:jc w:val="both"/>
        <w:rPr>
          <w:rFonts w:asciiTheme="minorHAnsi" w:hAnsiTheme="minorHAnsi" w:cstheme="minorHAnsi"/>
          <w:b/>
          <w:bCs/>
          <w:sz w:val="22"/>
          <w:szCs w:val="22"/>
          <w:u w:val="single"/>
        </w:rPr>
      </w:pPr>
      <w:r>
        <w:rPr>
          <w:rFonts w:asciiTheme="minorHAnsi" w:hAnsiTheme="minorHAnsi" w:cstheme="minorHAnsi"/>
          <w:b/>
          <w:bCs/>
          <w:sz w:val="22"/>
          <w:szCs w:val="22"/>
          <w:u w:val="single"/>
        </w:rPr>
        <w:t>Work Experience</w:t>
      </w:r>
      <w:r w:rsidRPr="00210FCC">
        <w:rPr>
          <w:rFonts w:asciiTheme="minorHAnsi" w:hAnsiTheme="minorHAnsi" w:cstheme="minorHAnsi"/>
          <w:b/>
          <w:bCs/>
          <w:sz w:val="22"/>
          <w:szCs w:val="22"/>
          <w:u w:val="single"/>
        </w:rPr>
        <w:t>:</w:t>
      </w:r>
    </w:p>
    <w:p w14:paraId="628DABAB" w14:textId="10643A02" w:rsidR="00981065" w:rsidRPr="00981065" w:rsidRDefault="00981065" w:rsidP="00981065">
      <w:pPr>
        <w:spacing w:line="300" w:lineRule="atLeast"/>
        <w:ind w:right="-360"/>
        <w:jc w:val="both"/>
        <w:rPr>
          <w:rFonts w:asciiTheme="minorHAnsi" w:hAnsiTheme="minorHAnsi" w:cstheme="minorHAnsi"/>
          <w:b/>
          <w:bCs/>
          <w:sz w:val="22"/>
          <w:szCs w:val="22"/>
        </w:rPr>
      </w:pPr>
      <w:r>
        <w:rPr>
          <w:rFonts w:asciiTheme="minorHAnsi" w:hAnsiTheme="minorHAnsi" w:cstheme="minorHAnsi"/>
          <w:sz w:val="22"/>
          <w:szCs w:val="22"/>
        </w:rPr>
        <w:t xml:space="preserve">   </w:t>
      </w:r>
      <w:r w:rsidRPr="00981065">
        <w:rPr>
          <w:rFonts w:asciiTheme="minorHAnsi" w:hAnsiTheme="minorHAnsi" w:cstheme="minorHAnsi"/>
          <w:b/>
          <w:bCs/>
          <w:sz w:val="22"/>
          <w:szCs w:val="22"/>
        </w:rPr>
        <w:t>Designation - Software Associate / Developer</w:t>
      </w:r>
    </w:p>
    <w:p w14:paraId="42F2592C" w14:textId="36954A9D" w:rsidR="00981065" w:rsidRPr="00981065" w:rsidRDefault="00981065" w:rsidP="00981065">
      <w:pPr>
        <w:numPr>
          <w:ilvl w:val="0"/>
          <w:numId w:val="4"/>
        </w:numPr>
        <w:spacing w:line="300" w:lineRule="atLeast"/>
        <w:ind w:right="-360"/>
        <w:jc w:val="both"/>
        <w:rPr>
          <w:rFonts w:asciiTheme="minorHAnsi" w:hAnsiTheme="minorHAnsi" w:cstheme="minorHAnsi"/>
        </w:rPr>
      </w:pPr>
      <w:r>
        <w:rPr>
          <w:rFonts w:asciiTheme="minorHAnsi" w:hAnsiTheme="minorHAnsi" w:cstheme="minorHAnsi"/>
          <w:sz w:val="22"/>
          <w:szCs w:val="22"/>
        </w:rPr>
        <w:t>Contributed to the development and maintenance of web applications using Java, Angula</w:t>
      </w:r>
      <w:r w:rsidR="007C4E86">
        <w:rPr>
          <w:rFonts w:asciiTheme="minorHAnsi" w:hAnsiTheme="minorHAnsi" w:cstheme="minorHAnsi"/>
          <w:sz w:val="22"/>
          <w:szCs w:val="22"/>
        </w:rPr>
        <w:t>r</w:t>
      </w:r>
      <w:r>
        <w:rPr>
          <w:rFonts w:asciiTheme="minorHAnsi" w:hAnsiTheme="minorHAnsi" w:cstheme="minorHAnsi"/>
          <w:sz w:val="22"/>
          <w:szCs w:val="22"/>
        </w:rPr>
        <w:t>, Spring Boot and Hibernate.</w:t>
      </w:r>
    </w:p>
    <w:p w14:paraId="69BC2E51" w14:textId="69844E37" w:rsidR="00981065" w:rsidRPr="00981065" w:rsidRDefault="00981065" w:rsidP="00981065">
      <w:pPr>
        <w:numPr>
          <w:ilvl w:val="0"/>
          <w:numId w:val="4"/>
        </w:numPr>
        <w:spacing w:line="300" w:lineRule="atLeast"/>
        <w:ind w:right="-360"/>
        <w:jc w:val="both"/>
        <w:rPr>
          <w:rFonts w:asciiTheme="minorHAnsi" w:hAnsiTheme="minorHAnsi" w:cstheme="minorHAnsi"/>
        </w:rPr>
      </w:pPr>
      <w:r>
        <w:rPr>
          <w:rFonts w:asciiTheme="minorHAnsi" w:hAnsiTheme="minorHAnsi" w:cstheme="minorHAnsi"/>
          <w:sz w:val="22"/>
          <w:szCs w:val="22"/>
        </w:rPr>
        <w:t>Collaborated with senior developers to implement new features and fix bugs, ensuring smooth application functionality.</w:t>
      </w:r>
    </w:p>
    <w:p w14:paraId="534AFDE4" w14:textId="2EFAE086" w:rsidR="00981065" w:rsidRPr="00981065" w:rsidRDefault="00981065" w:rsidP="00981065">
      <w:pPr>
        <w:numPr>
          <w:ilvl w:val="0"/>
          <w:numId w:val="4"/>
        </w:numPr>
        <w:spacing w:line="300" w:lineRule="atLeast"/>
        <w:ind w:right="-360"/>
        <w:jc w:val="both"/>
        <w:rPr>
          <w:rFonts w:asciiTheme="minorHAnsi" w:hAnsiTheme="minorHAnsi" w:cstheme="minorHAnsi"/>
        </w:rPr>
      </w:pPr>
      <w:r>
        <w:rPr>
          <w:rFonts w:asciiTheme="minorHAnsi" w:hAnsiTheme="minorHAnsi" w:cstheme="minorHAnsi"/>
          <w:sz w:val="22"/>
          <w:szCs w:val="22"/>
        </w:rPr>
        <w:t>Assisted in database management, creating SQL queries to support backend data processing requirements.</w:t>
      </w:r>
    </w:p>
    <w:p w14:paraId="29886B63" w14:textId="3EB69129" w:rsidR="00981065" w:rsidRPr="00210FCC" w:rsidRDefault="00981065" w:rsidP="00981065">
      <w:pPr>
        <w:numPr>
          <w:ilvl w:val="0"/>
          <w:numId w:val="4"/>
        </w:numPr>
        <w:spacing w:line="300" w:lineRule="atLeast"/>
        <w:ind w:right="-360"/>
        <w:jc w:val="both"/>
        <w:rPr>
          <w:rFonts w:asciiTheme="minorHAnsi" w:hAnsiTheme="minorHAnsi" w:cstheme="minorHAnsi"/>
        </w:rPr>
      </w:pPr>
      <w:r>
        <w:rPr>
          <w:rFonts w:asciiTheme="minorHAnsi" w:hAnsiTheme="minorHAnsi" w:cstheme="minorHAnsi"/>
          <w:sz w:val="22"/>
          <w:szCs w:val="22"/>
        </w:rPr>
        <w:t>Engaged in Agile development processes, participating in spri</w:t>
      </w:r>
      <w:r w:rsidR="007C4E86">
        <w:rPr>
          <w:rFonts w:asciiTheme="minorHAnsi" w:hAnsiTheme="minorHAnsi" w:cstheme="minorHAnsi"/>
          <w:sz w:val="22"/>
          <w:szCs w:val="22"/>
        </w:rPr>
        <w:t>nt</w:t>
      </w:r>
      <w:r>
        <w:rPr>
          <w:rFonts w:asciiTheme="minorHAnsi" w:hAnsiTheme="minorHAnsi" w:cstheme="minorHAnsi"/>
          <w:sz w:val="22"/>
          <w:szCs w:val="22"/>
        </w:rPr>
        <w:t xml:space="preserve"> planning and code review sessions.</w:t>
      </w:r>
    </w:p>
    <w:p w14:paraId="39055653" w14:textId="77777777" w:rsidR="00A45771" w:rsidRPr="00210FCC" w:rsidRDefault="00A45771" w:rsidP="00A45771">
      <w:pPr>
        <w:spacing w:line="300" w:lineRule="atLeast"/>
        <w:ind w:right="-360"/>
        <w:jc w:val="both"/>
        <w:rPr>
          <w:rFonts w:asciiTheme="minorHAnsi" w:hAnsiTheme="minorHAnsi" w:cstheme="minorHAnsi"/>
          <w:sz w:val="22"/>
          <w:szCs w:val="22"/>
        </w:rPr>
      </w:pPr>
    </w:p>
    <w:p w14:paraId="1CCD7F74" w14:textId="77777777" w:rsidR="00A45771" w:rsidRPr="00210FCC" w:rsidRDefault="00A45771" w:rsidP="00A45771">
      <w:pPr>
        <w:spacing w:line="300" w:lineRule="atLeast"/>
        <w:ind w:left="-180" w:right="-360"/>
        <w:jc w:val="both"/>
        <w:rPr>
          <w:rFonts w:asciiTheme="minorHAnsi" w:hAnsiTheme="minorHAnsi" w:cstheme="minorHAnsi"/>
        </w:rPr>
      </w:pPr>
      <w:r>
        <w:rPr>
          <w:rFonts w:asciiTheme="minorHAnsi" w:hAnsiTheme="minorHAnsi" w:cstheme="minorHAnsi"/>
          <w:b/>
          <w:bCs/>
          <w:sz w:val="22"/>
          <w:szCs w:val="22"/>
          <w:u w:val="single"/>
        </w:rPr>
        <w:t>Project</w:t>
      </w:r>
      <w:r w:rsidRPr="00210FCC">
        <w:rPr>
          <w:rFonts w:asciiTheme="minorHAnsi" w:hAnsiTheme="minorHAnsi" w:cstheme="minorHAnsi"/>
          <w:b/>
          <w:bCs/>
          <w:sz w:val="22"/>
          <w:szCs w:val="22"/>
          <w:u w:val="single"/>
        </w:rPr>
        <w:t xml:space="preserve"> Highlights: </w:t>
      </w:r>
    </w:p>
    <w:p w14:paraId="129F3BB1" w14:textId="657965BD" w:rsidR="00A45771" w:rsidRPr="00031D39" w:rsidRDefault="009943F7" w:rsidP="00A45771">
      <w:pPr>
        <w:numPr>
          <w:ilvl w:val="0"/>
          <w:numId w:val="3"/>
        </w:numPr>
        <w:spacing w:line="300" w:lineRule="atLeast"/>
        <w:ind w:right="-360"/>
        <w:jc w:val="both"/>
        <w:rPr>
          <w:rFonts w:asciiTheme="minorHAnsi" w:hAnsiTheme="minorHAnsi" w:cstheme="minorHAnsi"/>
        </w:rPr>
      </w:pPr>
      <w:r>
        <w:rPr>
          <w:rFonts w:asciiTheme="minorHAnsi" w:hAnsiTheme="minorHAnsi" w:cstheme="minorHAnsi"/>
          <w:b/>
          <w:sz w:val="22"/>
          <w:szCs w:val="22"/>
        </w:rPr>
        <w:t xml:space="preserve">Project 1 : </w:t>
      </w:r>
      <w:r w:rsidR="00553F54" w:rsidRPr="00031D39">
        <w:rPr>
          <w:rFonts w:asciiTheme="minorHAnsi" w:hAnsiTheme="minorHAnsi" w:cstheme="minorHAnsi"/>
          <w:bCs/>
          <w:sz w:val="22"/>
          <w:szCs w:val="22"/>
        </w:rPr>
        <w:t xml:space="preserve">Intell Billing </w:t>
      </w:r>
      <w:r w:rsidR="00031D39" w:rsidRPr="00031D39">
        <w:rPr>
          <w:rFonts w:asciiTheme="minorHAnsi" w:hAnsiTheme="minorHAnsi" w:cstheme="minorHAnsi"/>
          <w:bCs/>
          <w:sz w:val="22"/>
          <w:szCs w:val="22"/>
        </w:rPr>
        <w:t>(Feb 2023 – Till date)</w:t>
      </w:r>
    </w:p>
    <w:p w14:paraId="40F27DED" w14:textId="7D40E391" w:rsidR="00031D39" w:rsidRPr="00031D39" w:rsidRDefault="00031D39" w:rsidP="00031D39">
      <w:pPr>
        <w:spacing w:line="300" w:lineRule="atLeast"/>
        <w:ind w:left="720" w:right="-360"/>
        <w:jc w:val="both"/>
        <w:rPr>
          <w:rFonts w:asciiTheme="minorHAnsi" w:hAnsiTheme="minorHAnsi" w:cstheme="minorHAnsi"/>
          <w:b/>
          <w:sz w:val="22"/>
          <w:szCs w:val="22"/>
        </w:rPr>
      </w:pPr>
      <w:r>
        <w:rPr>
          <w:rFonts w:asciiTheme="minorHAnsi" w:hAnsiTheme="minorHAnsi" w:cstheme="minorHAnsi"/>
          <w:b/>
          <w:sz w:val="22"/>
          <w:szCs w:val="22"/>
        </w:rPr>
        <w:t xml:space="preserve">Company : </w:t>
      </w:r>
      <w:r w:rsidRPr="00031D39">
        <w:rPr>
          <w:rFonts w:asciiTheme="minorHAnsi" w:hAnsiTheme="minorHAnsi" w:cstheme="minorHAnsi"/>
          <w:bCs/>
          <w:sz w:val="22"/>
          <w:szCs w:val="22"/>
        </w:rPr>
        <w:t>Prodat IT Solutions</w:t>
      </w:r>
    </w:p>
    <w:p w14:paraId="3D8E96BD" w14:textId="296252FF" w:rsidR="00A45771" w:rsidRDefault="00553F54" w:rsidP="00553F54">
      <w:pPr>
        <w:spacing w:line="300" w:lineRule="atLeast"/>
        <w:ind w:left="720" w:right="-360"/>
        <w:jc w:val="both"/>
        <w:rPr>
          <w:rFonts w:asciiTheme="minorHAnsi" w:hAnsiTheme="minorHAnsi" w:cstheme="minorHAnsi"/>
          <w:sz w:val="22"/>
          <w:szCs w:val="22"/>
        </w:rPr>
      </w:pPr>
      <w:r>
        <w:rPr>
          <w:rFonts w:asciiTheme="minorHAnsi" w:hAnsiTheme="minorHAnsi" w:cstheme="minorHAnsi"/>
          <w:sz w:val="22"/>
          <w:szCs w:val="22"/>
        </w:rPr>
        <w:t>A comprehensive module</w:t>
      </w:r>
      <w:r w:rsidR="00CD76CC">
        <w:rPr>
          <w:rFonts w:asciiTheme="minorHAnsi" w:hAnsiTheme="minorHAnsi" w:cstheme="minorHAnsi"/>
          <w:sz w:val="22"/>
          <w:szCs w:val="22"/>
        </w:rPr>
        <w:t xml:space="preserve"> </w:t>
      </w:r>
      <w:r>
        <w:rPr>
          <w:rFonts w:asciiTheme="minorHAnsi" w:hAnsiTheme="minorHAnsi" w:cstheme="minorHAnsi"/>
          <w:sz w:val="22"/>
          <w:szCs w:val="22"/>
        </w:rPr>
        <w:t>based application</w:t>
      </w:r>
      <w:r w:rsidR="001D2BE8">
        <w:rPr>
          <w:rFonts w:asciiTheme="minorHAnsi" w:hAnsiTheme="minorHAnsi" w:cstheme="minorHAnsi"/>
          <w:sz w:val="22"/>
          <w:szCs w:val="22"/>
        </w:rPr>
        <w:t xml:space="preserve"> using microservices architecture</w:t>
      </w:r>
      <w:r>
        <w:rPr>
          <w:rFonts w:asciiTheme="minorHAnsi" w:hAnsiTheme="minorHAnsi" w:cstheme="minorHAnsi"/>
          <w:sz w:val="22"/>
          <w:szCs w:val="22"/>
        </w:rPr>
        <w:t xml:space="preserve"> designed to manage various roles and functionalities within a hospital environment. The system integrates multiple modules</w:t>
      </w:r>
      <w:r w:rsidR="00CD76CC">
        <w:rPr>
          <w:rFonts w:asciiTheme="minorHAnsi" w:hAnsiTheme="minorHAnsi" w:cstheme="minorHAnsi"/>
          <w:sz w:val="22"/>
          <w:szCs w:val="22"/>
        </w:rPr>
        <w:t xml:space="preserve"> such as Patient, Provider, Insurance, Claim, Payer, Facility, Remittance Report, Appointment Schedule, Tasks, Form Builder for</w:t>
      </w:r>
      <w:r>
        <w:rPr>
          <w:rFonts w:asciiTheme="minorHAnsi" w:hAnsiTheme="minorHAnsi" w:cstheme="minorHAnsi"/>
          <w:sz w:val="22"/>
          <w:szCs w:val="22"/>
        </w:rPr>
        <w:t xml:space="preserve"> stream</w:t>
      </w:r>
      <w:r w:rsidR="00CD76CC">
        <w:rPr>
          <w:rFonts w:asciiTheme="minorHAnsi" w:hAnsiTheme="minorHAnsi" w:cstheme="minorHAnsi"/>
          <w:sz w:val="22"/>
          <w:szCs w:val="22"/>
        </w:rPr>
        <w:t>line operations and improve efficiency across different departments</w:t>
      </w:r>
    </w:p>
    <w:p w14:paraId="366CC828" w14:textId="46551491" w:rsidR="00CD76CC" w:rsidRPr="001070F0" w:rsidRDefault="00CD76CC" w:rsidP="00553F54">
      <w:pPr>
        <w:spacing w:line="300" w:lineRule="atLeast"/>
        <w:ind w:left="720" w:right="-360"/>
        <w:jc w:val="both"/>
        <w:rPr>
          <w:rFonts w:asciiTheme="minorHAnsi" w:hAnsiTheme="minorHAnsi" w:cstheme="minorHAnsi"/>
          <w:b/>
          <w:bCs/>
          <w:sz w:val="22"/>
          <w:szCs w:val="22"/>
        </w:rPr>
      </w:pPr>
      <w:r w:rsidRPr="001070F0">
        <w:rPr>
          <w:rFonts w:asciiTheme="minorHAnsi" w:hAnsiTheme="minorHAnsi" w:cstheme="minorHAnsi"/>
          <w:b/>
          <w:bCs/>
          <w:sz w:val="22"/>
          <w:szCs w:val="22"/>
        </w:rPr>
        <w:t>Technologies used</w:t>
      </w:r>
    </w:p>
    <w:p w14:paraId="0A8A108A" w14:textId="29754BE7" w:rsidR="00CD76CC" w:rsidRDefault="00CD76CC" w:rsidP="00CD76CC">
      <w:pPr>
        <w:pStyle w:val="ListParagraph"/>
        <w:numPr>
          <w:ilvl w:val="0"/>
          <w:numId w:val="7"/>
        </w:numPr>
        <w:spacing w:line="300" w:lineRule="atLeast"/>
        <w:ind w:right="-360"/>
        <w:jc w:val="both"/>
        <w:rPr>
          <w:rFonts w:asciiTheme="minorHAnsi" w:hAnsiTheme="minorHAnsi" w:cstheme="minorHAnsi"/>
          <w:sz w:val="22"/>
          <w:szCs w:val="22"/>
        </w:rPr>
      </w:pPr>
      <w:r>
        <w:rPr>
          <w:rFonts w:asciiTheme="minorHAnsi" w:hAnsiTheme="minorHAnsi" w:cstheme="minorHAnsi"/>
          <w:sz w:val="22"/>
          <w:szCs w:val="22"/>
        </w:rPr>
        <w:t>Programming languages</w:t>
      </w:r>
      <w:r>
        <w:rPr>
          <w:rFonts w:asciiTheme="minorHAnsi" w:hAnsiTheme="minorHAnsi" w:cstheme="minorHAnsi"/>
          <w:sz w:val="22"/>
          <w:szCs w:val="22"/>
        </w:rPr>
        <w:tab/>
        <w:t>: Java, Typescript</w:t>
      </w:r>
    </w:p>
    <w:p w14:paraId="1D085603" w14:textId="297B7F81" w:rsidR="00CD76CC" w:rsidRDefault="00CD76CC" w:rsidP="00CD76CC">
      <w:pPr>
        <w:pStyle w:val="ListParagraph"/>
        <w:numPr>
          <w:ilvl w:val="0"/>
          <w:numId w:val="7"/>
        </w:numPr>
        <w:spacing w:line="300" w:lineRule="atLeast"/>
        <w:ind w:right="-360"/>
        <w:jc w:val="both"/>
        <w:rPr>
          <w:rFonts w:asciiTheme="minorHAnsi" w:hAnsiTheme="minorHAnsi" w:cstheme="minorHAnsi"/>
          <w:sz w:val="22"/>
          <w:szCs w:val="22"/>
        </w:rPr>
      </w:pPr>
      <w:r>
        <w:rPr>
          <w:rFonts w:asciiTheme="minorHAnsi" w:hAnsiTheme="minorHAnsi" w:cstheme="minorHAnsi"/>
          <w:sz w:val="22"/>
          <w:szCs w:val="22"/>
        </w:rPr>
        <w:lastRenderedPageBreak/>
        <w:t>Frameworks</w:t>
      </w:r>
      <w:r>
        <w:rPr>
          <w:rFonts w:asciiTheme="minorHAnsi" w:hAnsiTheme="minorHAnsi" w:cstheme="minorHAnsi"/>
          <w:sz w:val="22"/>
          <w:szCs w:val="22"/>
        </w:rPr>
        <w:tab/>
      </w:r>
      <w:r>
        <w:rPr>
          <w:rFonts w:asciiTheme="minorHAnsi" w:hAnsiTheme="minorHAnsi" w:cstheme="minorHAnsi"/>
          <w:sz w:val="22"/>
          <w:szCs w:val="22"/>
        </w:rPr>
        <w:tab/>
        <w:t>: Spring Boot</w:t>
      </w:r>
    </w:p>
    <w:p w14:paraId="3904FEFE" w14:textId="18C4624F" w:rsidR="00CD76CC" w:rsidRDefault="00CD76CC" w:rsidP="00CD76CC">
      <w:pPr>
        <w:pStyle w:val="ListParagraph"/>
        <w:numPr>
          <w:ilvl w:val="0"/>
          <w:numId w:val="7"/>
        </w:numPr>
        <w:spacing w:line="300" w:lineRule="atLeast"/>
        <w:ind w:right="-360"/>
        <w:jc w:val="both"/>
        <w:rPr>
          <w:rFonts w:asciiTheme="minorHAnsi" w:hAnsiTheme="minorHAnsi" w:cstheme="minorHAnsi"/>
          <w:sz w:val="22"/>
          <w:szCs w:val="22"/>
        </w:rPr>
      </w:pPr>
      <w:r>
        <w:rPr>
          <w:rFonts w:asciiTheme="minorHAnsi" w:hAnsiTheme="minorHAnsi" w:cstheme="minorHAnsi"/>
          <w:sz w:val="22"/>
          <w:szCs w:val="22"/>
        </w:rPr>
        <w:t>Database</w:t>
      </w:r>
      <w:r>
        <w:rPr>
          <w:rFonts w:asciiTheme="minorHAnsi" w:hAnsiTheme="minorHAnsi" w:cstheme="minorHAnsi"/>
          <w:sz w:val="22"/>
          <w:szCs w:val="22"/>
        </w:rPr>
        <w:tab/>
      </w:r>
      <w:r>
        <w:rPr>
          <w:rFonts w:asciiTheme="minorHAnsi" w:hAnsiTheme="minorHAnsi" w:cstheme="minorHAnsi"/>
          <w:sz w:val="22"/>
          <w:szCs w:val="22"/>
        </w:rPr>
        <w:tab/>
        <w:t>: MySQL</w:t>
      </w:r>
    </w:p>
    <w:p w14:paraId="25D08F54" w14:textId="143F5D3D" w:rsidR="00CD76CC" w:rsidRDefault="00CD76CC" w:rsidP="00CD76CC">
      <w:pPr>
        <w:pStyle w:val="ListParagraph"/>
        <w:numPr>
          <w:ilvl w:val="0"/>
          <w:numId w:val="7"/>
        </w:numPr>
        <w:spacing w:line="300" w:lineRule="atLeast"/>
        <w:ind w:right="-360"/>
        <w:jc w:val="both"/>
        <w:rPr>
          <w:rFonts w:asciiTheme="minorHAnsi" w:hAnsiTheme="minorHAnsi" w:cstheme="minorHAnsi"/>
          <w:sz w:val="22"/>
          <w:szCs w:val="22"/>
        </w:rPr>
      </w:pPr>
      <w:r>
        <w:rPr>
          <w:rFonts w:asciiTheme="minorHAnsi" w:hAnsiTheme="minorHAnsi" w:cstheme="minorHAnsi"/>
          <w:sz w:val="22"/>
          <w:szCs w:val="22"/>
        </w:rPr>
        <w:t>Frontend</w:t>
      </w:r>
      <w:r>
        <w:rPr>
          <w:rFonts w:asciiTheme="minorHAnsi" w:hAnsiTheme="minorHAnsi" w:cstheme="minorHAnsi"/>
          <w:sz w:val="22"/>
          <w:szCs w:val="22"/>
        </w:rPr>
        <w:tab/>
      </w:r>
      <w:r>
        <w:rPr>
          <w:rFonts w:asciiTheme="minorHAnsi" w:hAnsiTheme="minorHAnsi" w:cstheme="minorHAnsi"/>
          <w:sz w:val="22"/>
          <w:szCs w:val="22"/>
        </w:rPr>
        <w:tab/>
        <w:t>: Angular</w:t>
      </w:r>
    </w:p>
    <w:p w14:paraId="131AE024" w14:textId="400A49C2" w:rsidR="001D2BE8" w:rsidRPr="00CD76CC" w:rsidRDefault="001D2BE8" w:rsidP="00CD76CC">
      <w:pPr>
        <w:pStyle w:val="ListParagraph"/>
        <w:numPr>
          <w:ilvl w:val="0"/>
          <w:numId w:val="7"/>
        </w:numPr>
        <w:spacing w:line="300" w:lineRule="atLeast"/>
        <w:ind w:right="-360"/>
        <w:jc w:val="both"/>
        <w:rPr>
          <w:rFonts w:asciiTheme="minorHAnsi" w:hAnsiTheme="minorHAnsi" w:cstheme="minorHAnsi"/>
          <w:sz w:val="22"/>
          <w:szCs w:val="22"/>
        </w:rPr>
      </w:pPr>
      <w:r>
        <w:rPr>
          <w:rFonts w:asciiTheme="minorHAnsi" w:hAnsiTheme="minorHAnsi" w:cstheme="minorHAnsi"/>
          <w:sz w:val="22"/>
          <w:szCs w:val="22"/>
        </w:rPr>
        <w:t>Architecture</w:t>
      </w:r>
      <w:r>
        <w:rPr>
          <w:rFonts w:asciiTheme="minorHAnsi" w:hAnsiTheme="minorHAnsi" w:cstheme="minorHAnsi"/>
          <w:sz w:val="22"/>
          <w:szCs w:val="22"/>
        </w:rPr>
        <w:tab/>
      </w:r>
      <w:r>
        <w:rPr>
          <w:rFonts w:asciiTheme="minorHAnsi" w:hAnsiTheme="minorHAnsi" w:cstheme="minorHAnsi"/>
          <w:sz w:val="22"/>
          <w:szCs w:val="22"/>
        </w:rPr>
        <w:tab/>
        <w:t>: Microservices</w:t>
      </w:r>
    </w:p>
    <w:p w14:paraId="3622CCD3" w14:textId="749CBF71" w:rsidR="00CD76CC" w:rsidRDefault="00CD76CC" w:rsidP="00553F54">
      <w:pPr>
        <w:spacing w:line="300" w:lineRule="atLeast"/>
        <w:ind w:left="720" w:right="-360"/>
        <w:jc w:val="both"/>
        <w:rPr>
          <w:rFonts w:asciiTheme="minorHAnsi" w:hAnsiTheme="minorHAnsi" w:cstheme="minorHAnsi"/>
        </w:rPr>
      </w:pPr>
      <w:r>
        <w:rPr>
          <w:rFonts w:asciiTheme="minorHAnsi" w:hAnsiTheme="minorHAnsi" w:cstheme="minorHAnsi"/>
          <w:sz w:val="22"/>
          <w:szCs w:val="22"/>
        </w:rPr>
        <w:t>.</w:t>
      </w:r>
    </w:p>
    <w:p w14:paraId="2239B272" w14:textId="480E3C1E" w:rsidR="00A45771" w:rsidRPr="00031D39" w:rsidRDefault="009943F7" w:rsidP="00A45771">
      <w:pPr>
        <w:numPr>
          <w:ilvl w:val="0"/>
          <w:numId w:val="3"/>
        </w:numPr>
        <w:spacing w:line="300" w:lineRule="atLeast"/>
        <w:ind w:right="-360"/>
        <w:jc w:val="both"/>
        <w:rPr>
          <w:rFonts w:asciiTheme="minorHAnsi" w:hAnsiTheme="minorHAnsi" w:cstheme="minorHAnsi"/>
        </w:rPr>
      </w:pPr>
      <w:r>
        <w:rPr>
          <w:rFonts w:asciiTheme="minorHAnsi" w:hAnsiTheme="minorHAnsi" w:cstheme="minorHAnsi"/>
          <w:b/>
          <w:bCs/>
          <w:sz w:val="22"/>
          <w:szCs w:val="22"/>
        </w:rPr>
        <w:t xml:space="preserve">Project 2: </w:t>
      </w:r>
      <w:r w:rsidR="001E3F3B" w:rsidRPr="00031D39">
        <w:rPr>
          <w:rFonts w:asciiTheme="minorHAnsi" w:hAnsiTheme="minorHAnsi" w:cstheme="minorHAnsi"/>
          <w:sz w:val="22"/>
          <w:szCs w:val="22"/>
        </w:rPr>
        <w:t>Inventory App</w:t>
      </w:r>
      <w:r w:rsidR="00031D39">
        <w:rPr>
          <w:rFonts w:asciiTheme="minorHAnsi" w:hAnsiTheme="minorHAnsi" w:cstheme="minorHAnsi"/>
          <w:sz w:val="22"/>
          <w:szCs w:val="22"/>
        </w:rPr>
        <w:t xml:space="preserve"> </w:t>
      </w:r>
      <w:r w:rsidR="00031D39">
        <w:rPr>
          <w:rFonts w:asciiTheme="minorHAnsi" w:hAnsiTheme="minorHAnsi" w:cstheme="minorHAnsi"/>
          <w:bCs/>
          <w:sz w:val="22"/>
          <w:szCs w:val="22"/>
        </w:rPr>
        <w:t>(March 2024 – June 2024)</w:t>
      </w:r>
    </w:p>
    <w:p w14:paraId="6DBA8020" w14:textId="6655C601" w:rsidR="00031D39" w:rsidRPr="00031D39" w:rsidRDefault="00031D39" w:rsidP="00031D39">
      <w:pPr>
        <w:pStyle w:val="ListParagraph"/>
        <w:spacing w:line="300" w:lineRule="atLeast"/>
        <w:ind w:right="-360"/>
        <w:jc w:val="both"/>
        <w:rPr>
          <w:rFonts w:asciiTheme="minorHAnsi" w:hAnsiTheme="minorHAnsi" w:cstheme="minorHAnsi"/>
          <w:b/>
          <w:sz w:val="22"/>
          <w:szCs w:val="22"/>
        </w:rPr>
      </w:pPr>
      <w:r w:rsidRPr="00031D39">
        <w:rPr>
          <w:rFonts w:asciiTheme="minorHAnsi" w:hAnsiTheme="minorHAnsi" w:cstheme="minorHAnsi"/>
          <w:b/>
          <w:sz w:val="22"/>
          <w:szCs w:val="22"/>
        </w:rPr>
        <w:t xml:space="preserve">Company : </w:t>
      </w:r>
      <w:r w:rsidRPr="00031D39">
        <w:rPr>
          <w:rFonts w:asciiTheme="minorHAnsi" w:hAnsiTheme="minorHAnsi" w:cstheme="minorHAnsi"/>
          <w:bCs/>
          <w:sz w:val="22"/>
          <w:szCs w:val="22"/>
        </w:rPr>
        <w:t>Prodat IT Solutions</w:t>
      </w:r>
      <w:r>
        <w:rPr>
          <w:rFonts w:asciiTheme="minorHAnsi" w:hAnsiTheme="minorHAnsi" w:cstheme="minorHAnsi"/>
          <w:bCs/>
          <w:sz w:val="22"/>
          <w:szCs w:val="22"/>
        </w:rPr>
        <w:t xml:space="preserve"> </w:t>
      </w:r>
    </w:p>
    <w:p w14:paraId="35FC393D" w14:textId="47C30A58" w:rsidR="005335F0" w:rsidRDefault="009943F7" w:rsidP="009943F7">
      <w:pPr>
        <w:spacing w:line="300" w:lineRule="atLeast"/>
        <w:ind w:left="630" w:right="-360"/>
        <w:jc w:val="both"/>
        <w:rPr>
          <w:rFonts w:asciiTheme="minorHAnsi" w:hAnsiTheme="minorHAnsi" w:cstheme="minorHAnsi"/>
          <w:sz w:val="22"/>
          <w:szCs w:val="22"/>
        </w:rPr>
      </w:pPr>
      <w:r>
        <w:rPr>
          <w:rFonts w:asciiTheme="minorHAnsi" w:hAnsiTheme="minorHAnsi" w:cstheme="minorHAnsi"/>
          <w:sz w:val="22"/>
          <w:szCs w:val="22"/>
        </w:rPr>
        <w:t>Developed a comprehensive business management system using Microsoft Power Apps, Power Pages, Dataverse and Azure Functions. This project integrates with QuickBooks to streamline financial operations by automating the creation of purchase invoices, sales invoices, goods received notes(GRN), items, vendors, customers and tax.</w:t>
      </w:r>
    </w:p>
    <w:p w14:paraId="351F2215" w14:textId="575BC25C" w:rsidR="009943F7" w:rsidRDefault="009943F7" w:rsidP="009943F7">
      <w:pPr>
        <w:spacing w:line="300" w:lineRule="atLeast"/>
        <w:ind w:right="-360" w:firstLine="630"/>
        <w:jc w:val="both"/>
        <w:rPr>
          <w:rFonts w:asciiTheme="minorHAnsi" w:hAnsiTheme="minorHAnsi" w:cstheme="minorHAnsi"/>
          <w:sz w:val="22"/>
          <w:szCs w:val="22"/>
        </w:rPr>
      </w:pPr>
      <w:r w:rsidRPr="001070F0">
        <w:rPr>
          <w:rFonts w:asciiTheme="minorHAnsi" w:hAnsiTheme="minorHAnsi" w:cstheme="minorHAnsi"/>
          <w:b/>
          <w:bCs/>
          <w:sz w:val="22"/>
          <w:szCs w:val="22"/>
        </w:rPr>
        <w:t>Technologies used</w:t>
      </w:r>
      <w:r w:rsidR="00016885">
        <w:rPr>
          <w:rFonts w:asciiTheme="minorHAnsi" w:hAnsiTheme="minorHAnsi" w:cstheme="minorHAnsi"/>
          <w:sz w:val="22"/>
          <w:szCs w:val="22"/>
        </w:rPr>
        <w:t xml:space="preserve"> </w:t>
      </w:r>
      <w:r>
        <w:rPr>
          <w:rFonts w:asciiTheme="minorHAnsi" w:hAnsiTheme="minorHAnsi" w:cstheme="minorHAnsi"/>
          <w:sz w:val="22"/>
          <w:szCs w:val="22"/>
        </w:rPr>
        <w:t xml:space="preserve">: </w:t>
      </w:r>
      <w:r w:rsidR="00016885">
        <w:rPr>
          <w:rFonts w:asciiTheme="minorHAnsi" w:hAnsiTheme="minorHAnsi" w:cstheme="minorHAnsi"/>
          <w:sz w:val="22"/>
          <w:szCs w:val="22"/>
        </w:rPr>
        <w:t>Microsoft Power Apps, Power Pages, Dataverse and Azure Functions(Java)</w:t>
      </w:r>
    </w:p>
    <w:p w14:paraId="1D1BF9B6" w14:textId="77777777" w:rsidR="00016885" w:rsidRDefault="00016885" w:rsidP="00016885">
      <w:pPr>
        <w:spacing w:line="300" w:lineRule="atLeast"/>
        <w:ind w:right="-360"/>
        <w:jc w:val="both"/>
        <w:rPr>
          <w:rFonts w:asciiTheme="minorHAnsi" w:hAnsiTheme="minorHAnsi" w:cstheme="minorHAnsi"/>
          <w:sz w:val="22"/>
          <w:szCs w:val="22"/>
        </w:rPr>
      </w:pPr>
    </w:p>
    <w:p w14:paraId="209A990D" w14:textId="77777777" w:rsidR="00D82CAE" w:rsidRDefault="00D82CAE" w:rsidP="00016885">
      <w:pPr>
        <w:spacing w:line="300" w:lineRule="atLeast"/>
        <w:ind w:right="-360"/>
        <w:jc w:val="both"/>
        <w:rPr>
          <w:rFonts w:asciiTheme="minorHAnsi" w:hAnsiTheme="minorHAnsi" w:cstheme="minorHAnsi"/>
          <w:sz w:val="22"/>
          <w:szCs w:val="22"/>
        </w:rPr>
      </w:pPr>
    </w:p>
    <w:p w14:paraId="68B37ADC" w14:textId="5FD8D97A" w:rsidR="001E3F3B" w:rsidRDefault="001E3F3B" w:rsidP="00016885">
      <w:pPr>
        <w:spacing w:line="300" w:lineRule="atLeast"/>
        <w:ind w:right="-360"/>
        <w:jc w:val="both"/>
        <w:rPr>
          <w:rFonts w:asciiTheme="minorHAnsi" w:hAnsiTheme="minorHAnsi" w:cstheme="minorHAnsi"/>
          <w:b/>
          <w:sz w:val="22"/>
          <w:szCs w:val="22"/>
          <w:u w:val="single"/>
        </w:rPr>
      </w:pPr>
      <w:r w:rsidRPr="00210FCC">
        <w:rPr>
          <w:rFonts w:asciiTheme="minorHAnsi" w:hAnsiTheme="minorHAnsi" w:cstheme="minorHAnsi"/>
          <w:b/>
          <w:sz w:val="22"/>
          <w:szCs w:val="22"/>
          <w:u w:val="single"/>
        </w:rPr>
        <w:t xml:space="preserve">Software Knowledge: </w:t>
      </w:r>
    </w:p>
    <w:p w14:paraId="487D32F9" w14:textId="77777777" w:rsidR="001E3F3B" w:rsidRDefault="001E3F3B" w:rsidP="001E3F3B">
      <w:pPr>
        <w:spacing w:line="300" w:lineRule="atLeast"/>
        <w:ind w:left="-90" w:right="-360" w:firstLine="90"/>
        <w:jc w:val="both"/>
        <w:rPr>
          <w:rFonts w:asciiTheme="minorHAnsi" w:hAnsiTheme="minorHAnsi" w:cstheme="minorHAnsi"/>
          <w:b/>
          <w:sz w:val="22"/>
          <w:szCs w:val="22"/>
          <w:u w:val="single"/>
        </w:rPr>
      </w:pPr>
    </w:p>
    <w:p w14:paraId="06194743" w14:textId="202A16AF" w:rsidR="001E3F3B" w:rsidRPr="00794A02" w:rsidRDefault="001E3F3B" w:rsidP="001E3F3B">
      <w:pPr>
        <w:pStyle w:val="ListParagraph"/>
        <w:numPr>
          <w:ilvl w:val="0"/>
          <w:numId w:val="6"/>
        </w:numPr>
        <w:spacing w:line="300" w:lineRule="atLeast"/>
        <w:ind w:right="-360"/>
        <w:jc w:val="both"/>
        <w:rPr>
          <w:rFonts w:asciiTheme="minorHAnsi" w:hAnsiTheme="minorHAnsi" w:cstheme="minorHAnsi"/>
          <w:b/>
          <w:sz w:val="22"/>
          <w:szCs w:val="22"/>
          <w:u w:val="single"/>
        </w:rPr>
      </w:pPr>
      <w:r w:rsidRPr="00643872">
        <w:rPr>
          <w:rFonts w:asciiTheme="minorHAnsi" w:hAnsiTheme="minorHAnsi" w:cstheme="minorHAnsi"/>
          <w:b/>
          <w:sz w:val="22"/>
          <w:szCs w:val="22"/>
        </w:rPr>
        <w:t>Programming Languages</w:t>
      </w:r>
      <w:r w:rsidR="001070F0">
        <w:rPr>
          <w:rFonts w:asciiTheme="minorHAnsi" w:hAnsiTheme="minorHAnsi" w:cstheme="minorHAnsi"/>
          <w:b/>
          <w:sz w:val="22"/>
          <w:szCs w:val="22"/>
        </w:rPr>
        <w:tab/>
      </w:r>
      <w:r>
        <w:rPr>
          <w:rFonts w:asciiTheme="minorHAnsi" w:hAnsiTheme="minorHAnsi" w:cstheme="minorHAnsi"/>
          <w:b/>
          <w:sz w:val="22"/>
          <w:szCs w:val="22"/>
        </w:rPr>
        <w:t xml:space="preserve">: </w:t>
      </w:r>
      <w:r w:rsidR="001070F0">
        <w:rPr>
          <w:rFonts w:asciiTheme="minorHAnsi" w:hAnsiTheme="minorHAnsi" w:cstheme="minorHAnsi"/>
          <w:b/>
          <w:sz w:val="22"/>
          <w:szCs w:val="22"/>
        </w:rPr>
        <w:tab/>
      </w:r>
      <w:r w:rsidRPr="00643872">
        <w:rPr>
          <w:rFonts w:asciiTheme="minorHAnsi" w:hAnsiTheme="minorHAnsi" w:cstheme="minorHAnsi"/>
          <w:bCs/>
          <w:sz w:val="22"/>
          <w:szCs w:val="22"/>
        </w:rPr>
        <w:t>Java</w:t>
      </w:r>
      <w:r>
        <w:rPr>
          <w:rFonts w:asciiTheme="minorHAnsi" w:hAnsiTheme="minorHAnsi" w:cstheme="minorHAnsi"/>
          <w:bCs/>
          <w:sz w:val="22"/>
          <w:szCs w:val="22"/>
        </w:rPr>
        <w:t>, Javascript</w:t>
      </w:r>
      <w:r w:rsidR="001D2BE8">
        <w:rPr>
          <w:rFonts w:asciiTheme="minorHAnsi" w:hAnsiTheme="minorHAnsi" w:cstheme="minorHAnsi"/>
          <w:bCs/>
          <w:sz w:val="22"/>
          <w:szCs w:val="22"/>
        </w:rPr>
        <w:t>, Typescript</w:t>
      </w:r>
    </w:p>
    <w:p w14:paraId="12CF8FC9" w14:textId="7F78EFC6" w:rsidR="001E3F3B" w:rsidRPr="00794A02" w:rsidRDefault="001E3F3B" w:rsidP="001E3F3B">
      <w:pPr>
        <w:pStyle w:val="ListParagraph"/>
        <w:numPr>
          <w:ilvl w:val="0"/>
          <w:numId w:val="6"/>
        </w:numPr>
        <w:spacing w:line="300" w:lineRule="atLeast"/>
        <w:ind w:right="-360"/>
        <w:jc w:val="both"/>
        <w:rPr>
          <w:rFonts w:asciiTheme="minorHAnsi" w:hAnsiTheme="minorHAnsi" w:cstheme="minorHAnsi"/>
          <w:b/>
          <w:sz w:val="22"/>
          <w:szCs w:val="22"/>
          <w:u w:val="single"/>
        </w:rPr>
      </w:pPr>
      <w:r>
        <w:rPr>
          <w:rFonts w:asciiTheme="minorHAnsi" w:hAnsiTheme="minorHAnsi" w:cstheme="minorHAnsi"/>
          <w:b/>
          <w:sz w:val="22"/>
          <w:szCs w:val="22"/>
        </w:rPr>
        <w:t>Front end</w:t>
      </w:r>
      <w:r>
        <w:rPr>
          <w:rFonts w:asciiTheme="minorHAnsi" w:hAnsiTheme="minorHAnsi" w:cstheme="minorHAnsi"/>
          <w:b/>
          <w:sz w:val="22"/>
          <w:szCs w:val="22"/>
        </w:rPr>
        <w:tab/>
      </w:r>
      <w:r>
        <w:rPr>
          <w:rFonts w:asciiTheme="minorHAnsi" w:hAnsiTheme="minorHAnsi" w:cstheme="minorHAnsi"/>
          <w:b/>
          <w:sz w:val="22"/>
          <w:szCs w:val="22"/>
        </w:rPr>
        <w:tab/>
      </w:r>
      <w:r w:rsidR="001070F0">
        <w:rPr>
          <w:rFonts w:asciiTheme="minorHAnsi" w:hAnsiTheme="minorHAnsi" w:cstheme="minorHAnsi"/>
          <w:b/>
          <w:sz w:val="22"/>
          <w:szCs w:val="22"/>
        </w:rPr>
        <w:tab/>
      </w:r>
      <w:r>
        <w:rPr>
          <w:rFonts w:asciiTheme="minorHAnsi" w:hAnsiTheme="minorHAnsi" w:cstheme="minorHAnsi"/>
          <w:b/>
          <w:sz w:val="22"/>
          <w:szCs w:val="22"/>
        </w:rPr>
        <w:t>:</w:t>
      </w:r>
      <w:r w:rsidRPr="00794A02">
        <w:rPr>
          <w:rFonts w:asciiTheme="minorHAnsi" w:hAnsiTheme="minorHAnsi" w:cstheme="minorHAnsi"/>
          <w:b/>
          <w:sz w:val="22"/>
          <w:szCs w:val="22"/>
        </w:rPr>
        <w:tab/>
      </w:r>
      <w:r w:rsidRPr="00794A02">
        <w:rPr>
          <w:rFonts w:asciiTheme="minorHAnsi" w:hAnsiTheme="minorHAnsi" w:cstheme="minorHAnsi"/>
          <w:bCs/>
          <w:sz w:val="22"/>
          <w:szCs w:val="22"/>
        </w:rPr>
        <w:t>Angular</w:t>
      </w:r>
    </w:p>
    <w:p w14:paraId="3FCBDF92" w14:textId="77777777" w:rsidR="001E3F3B" w:rsidRDefault="001E3F3B" w:rsidP="001E3F3B">
      <w:pPr>
        <w:pStyle w:val="ListParagraph"/>
        <w:numPr>
          <w:ilvl w:val="0"/>
          <w:numId w:val="6"/>
        </w:numPr>
        <w:spacing w:line="300" w:lineRule="atLeast"/>
        <w:ind w:right="-360"/>
        <w:jc w:val="both"/>
        <w:rPr>
          <w:rFonts w:asciiTheme="minorHAnsi" w:hAnsiTheme="minorHAnsi" w:cstheme="minorHAnsi"/>
          <w:bCs/>
          <w:sz w:val="22"/>
          <w:szCs w:val="22"/>
        </w:rPr>
      </w:pPr>
      <w:r w:rsidRPr="00794A02">
        <w:rPr>
          <w:rFonts w:asciiTheme="minorHAnsi" w:hAnsiTheme="minorHAnsi" w:cstheme="minorHAnsi"/>
          <w:b/>
          <w:sz w:val="22"/>
          <w:szCs w:val="22"/>
        </w:rPr>
        <w:t>Back end</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t>:</w:t>
      </w:r>
      <w:r>
        <w:rPr>
          <w:rFonts w:asciiTheme="minorHAnsi" w:hAnsiTheme="minorHAnsi" w:cstheme="minorHAnsi"/>
          <w:b/>
          <w:sz w:val="22"/>
          <w:szCs w:val="22"/>
        </w:rPr>
        <w:tab/>
      </w:r>
      <w:r w:rsidRPr="00794A02">
        <w:rPr>
          <w:rFonts w:asciiTheme="minorHAnsi" w:hAnsiTheme="minorHAnsi" w:cstheme="minorHAnsi"/>
          <w:bCs/>
          <w:sz w:val="22"/>
          <w:szCs w:val="22"/>
        </w:rPr>
        <w:t>Spring Boot</w:t>
      </w:r>
    </w:p>
    <w:p w14:paraId="0B4CBDCF" w14:textId="77777777" w:rsidR="001E3F3B" w:rsidRDefault="001E3F3B" w:rsidP="001E3F3B">
      <w:pPr>
        <w:pStyle w:val="ListParagraph"/>
        <w:numPr>
          <w:ilvl w:val="0"/>
          <w:numId w:val="6"/>
        </w:numPr>
        <w:spacing w:line="300" w:lineRule="atLeast"/>
        <w:ind w:right="-360"/>
        <w:jc w:val="both"/>
        <w:rPr>
          <w:rFonts w:asciiTheme="minorHAnsi" w:hAnsiTheme="minorHAnsi" w:cstheme="minorHAnsi"/>
          <w:bCs/>
          <w:sz w:val="22"/>
          <w:szCs w:val="22"/>
        </w:rPr>
      </w:pPr>
      <w:r>
        <w:rPr>
          <w:rFonts w:asciiTheme="minorHAnsi" w:hAnsiTheme="minorHAnsi" w:cstheme="minorHAnsi"/>
          <w:b/>
          <w:sz w:val="22"/>
          <w:szCs w:val="22"/>
        </w:rPr>
        <w:t>Database</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t>:</w:t>
      </w:r>
      <w:r>
        <w:rPr>
          <w:rFonts w:asciiTheme="minorHAnsi" w:hAnsiTheme="minorHAnsi" w:cstheme="minorHAnsi"/>
          <w:bCs/>
          <w:sz w:val="22"/>
          <w:szCs w:val="22"/>
        </w:rPr>
        <w:tab/>
        <w:t>MySQL, Dataverse</w:t>
      </w:r>
    </w:p>
    <w:p w14:paraId="0BC2BF32" w14:textId="127DB6B3" w:rsidR="005335F0" w:rsidRPr="005335F0" w:rsidRDefault="001E3F3B" w:rsidP="001070F0">
      <w:pPr>
        <w:pStyle w:val="ListParagraph"/>
        <w:numPr>
          <w:ilvl w:val="0"/>
          <w:numId w:val="6"/>
        </w:numPr>
        <w:spacing w:line="300" w:lineRule="atLeast"/>
        <w:ind w:right="-360"/>
        <w:jc w:val="both"/>
        <w:rPr>
          <w:rFonts w:asciiTheme="minorHAnsi" w:hAnsiTheme="minorHAnsi" w:cstheme="minorHAnsi"/>
          <w:b/>
          <w:sz w:val="22"/>
          <w:szCs w:val="22"/>
          <w:u w:val="single"/>
        </w:rPr>
      </w:pPr>
      <w:r w:rsidRPr="00553F54">
        <w:rPr>
          <w:rFonts w:asciiTheme="minorHAnsi" w:hAnsiTheme="minorHAnsi" w:cstheme="minorHAnsi"/>
          <w:b/>
          <w:sz w:val="22"/>
          <w:szCs w:val="22"/>
        </w:rPr>
        <w:t>Tools</w:t>
      </w:r>
      <w:r w:rsidRPr="00553F54">
        <w:rPr>
          <w:rFonts w:asciiTheme="minorHAnsi" w:hAnsiTheme="minorHAnsi" w:cstheme="minorHAnsi"/>
          <w:b/>
          <w:sz w:val="22"/>
          <w:szCs w:val="22"/>
        </w:rPr>
        <w:tab/>
      </w:r>
      <w:r w:rsidRPr="00553F54">
        <w:rPr>
          <w:rFonts w:asciiTheme="minorHAnsi" w:hAnsiTheme="minorHAnsi" w:cstheme="minorHAnsi"/>
          <w:b/>
          <w:sz w:val="22"/>
          <w:szCs w:val="22"/>
        </w:rPr>
        <w:tab/>
      </w:r>
      <w:r w:rsidRPr="00553F54">
        <w:rPr>
          <w:rFonts w:asciiTheme="minorHAnsi" w:hAnsiTheme="minorHAnsi" w:cstheme="minorHAnsi"/>
          <w:b/>
          <w:sz w:val="22"/>
          <w:szCs w:val="22"/>
        </w:rPr>
        <w:tab/>
      </w:r>
      <w:r w:rsidRPr="00553F54">
        <w:rPr>
          <w:rFonts w:asciiTheme="minorHAnsi" w:hAnsiTheme="minorHAnsi" w:cstheme="minorHAnsi"/>
          <w:b/>
          <w:sz w:val="22"/>
          <w:szCs w:val="22"/>
        </w:rPr>
        <w:tab/>
        <w:t>:</w:t>
      </w:r>
      <w:r w:rsidRPr="00553F54">
        <w:rPr>
          <w:rFonts w:asciiTheme="minorHAnsi" w:hAnsiTheme="minorHAnsi" w:cstheme="minorHAnsi"/>
          <w:bCs/>
          <w:sz w:val="22"/>
          <w:szCs w:val="22"/>
        </w:rPr>
        <w:tab/>
        <w:t>Eclipse,</w:t>
      </w:r>
      <w:r w:rsidR="001070F0">
        <w:rPr>
          <w:rFonts w:asciiTheme="minorHAnsi" w:hAnsiTheme="minorHAnsi" w:cstheme="minorHAnsi"/>
          <w:bCs/>
          <w:sz w:val="22"/>
          <w:szCs w:val="22"/>
        </w:rPr>
        <w:t xml:space="preserve"> </w:t>
      </w:r>
      <w:r w:rsidRPr="00553F54">
        <w:rPr>
          <w:rFonts w:asciiTheme="minorHAnsi" w:hAnsiTheme="minorHAnsi" w:cstheme="minorHAnsi"/>
          <w:bCs/>
          <w:sz w:val="22"/>
          <w:szCs w:val="22"/>
        </w:rPr>
        <w:t>Visual Studio, Postman, Jira, HeidiSQL</w:t>
      </w:r>
      <w:r>
        <w:rPr>
          <w:rFonts w:asciiTheme="minorHAnsi" w:hAnsiTheme="minorHAnsi" w:cstheme="minorHAnsi"/>
          <w:bCs/>
          <w:sz w:val="22"/>
          <w:szCs w:val="22"/>
        </w:rPr>
        <w:t>,</w:t>
      </w:r>
      <w:r w:rsidR="001070F0">
        <w:rPr>
          <w:rFonts w:asciiTheme="minorHAnsi" w:hAnsiTheme="minorHAnsi" w:cstheme="minorHAnsi"/>
          <w:bCs/>
          <w:sz w:val="22"/>
          <w:szCs w:val="22"/>
        </w:rPr>
        <w:t xml:space="preserve">      P</w:t>
      </w:r>
      <w:r>
        <w:rPr>
          <w:rFonts w:asciiTheme="minorHAnsi" w:hAnsiTheme="minorHAnsi" w:cstheme="minorHAnsi"/>
          <w:bCs/>
          <w:sz w:val="22"/>
          <w:szCs w:val="22"/>
        </w:rPr>
        <w:t>ower Apps, Power Pages</w:t>
      </w:r>
    </w:p>
    <w:p w14:paraId="07B4F94A" w14:textId="77777777" w:rsidR="005335F0" w:rsidRDefault="005335F0" w:rsidP="00A45771">
      <w:pPr>
        <w:spacing w:line="300" w:lineRule="atLeast"/>
        <w:ind w:left="-180" w:right="-360"/>
        <w:jc w:val="both"/>
        <w:rPr>
          <w:rFonts w:asciiTheme="minorHAnsi" w:hAnsiTheme="minorHAnsi" w:cstheme="minorHAnsi"/>
          <w:b/>
          <w:sz w:val="22"/>
          <w:szCs w:val="22"/>
          <w:u w:val="single"/>
        </w:rPr>
      </w:pPr>
    </w:p>
    <w:p w14:paraId="69171EFD" w14:textId="4A24FAC3" w:rsidR="00A45771" w:rsidRDefault="00A45771" w:rsidP="00A45771">
      <w:pPr>
        <w:spacing w:line="300" w:lineRule="atLeast"/>
        <w:ind w:left="-180" w:right="-360"/>
        <w:jc w:val="both"/>
        <w:rPr>
          <w:rFonts w:asciiTheme="minorHAnsi" w:hAnsiTheme="minorHAnsi" w:cstheme="minorHAnsi"/>
          <w:sz w:val="22"/>
          <w:szCs w:val="22"/>
        </w:rPr>
      </w:pPr>
      <w:r>
        <w:rPr>
          <w:rFonts w:asciiTheme="minorHAnsi" w:hAnsiTheme="minorHAnsi" w:cstheme="minorHAnsi"/>
          <w:b/>
          <w:sz w:val="22"/>
          <w:szCs w:val="22"/>
          <w:u w:val="single"/>
        </w:rPr>
        <w:t xml:space="preserve">Academic </w:t>
      </w:r>
      <w:r w:rsidRPr="00210FCC">
        <w:rPr>
          <w:rFonts w:asciiTheme="minorHAnsi" w:hAnsiTheme="minorHAnsi" w:cstheme="minorHAnsi"/>
          <w:b/>
          <w:sz w:val="22"/>
          <w:szCs w:val="22"/>
          <w:u w:val="single"/>
        </w:rPr>
        <w:t xml:space="preserve"> Highlights</w:t>
      </w:r>
      <w:r w:rsidRPr="00210FCC">
        <w:rPr>
          <w:rFonts w:asciiTheme="minorHAnsi" w:hAnsiTheme="minorHAnsi" w:cstheme="minorHAnsi"/>
          <w:b/>
          <w:sz w:val="22"/>
          <w:szCs w:val="22"/>
        </w:rPr>
        <w:t>:</w:t>
      </w:r>
      <w:r w:rsidRPr="00210FCC">
        <w:rPr>
          <w:rFonts w:asciiTheme="minorHAnsi" w:hAnsiTheme="minorHAnsi" w:cstheme="minorHAnsi"/>
          <w:sz w:val="22"/>
          <w:szCs w:val="22"/>
        </w:rPr>
        <w:t xml:space="preserve"> </w:t>
      </w:r>
    </w:p>
    <w:p w14:paraId="4C472512" w14:textId="6ABAAC90" w:rsidR="00643872" w:rsidRDefault="00643872" w:rsidP="00643872">
      <w:pPr>
        <w:pStyle w:val="ListParagraph"/>
        <w:numPr>
          <w:ilvl w:val="0"/>
          <w:numId w:val="5"/>
        </w:numPr>
        <w:spacing w:line="300" w:lineRule="atLeast"/>
        <w:ind w:right="-360"/>
        <w:jc w:val="both"/>
        <w:rPr>
          <w:rFonts w:asciiTheme="minorHAnsi" w:hAnsiTheme="minorHAnsi" w:cstheme="minorHAnsi"/>
          <w:sz w:val="22"/>
          <w:szCs w:val="22"/>
        </w:rPr>
      </w:pPr>
      <w:r>
        <w:rPr>
          <w:rFonts w:asciiTheme="minorHAnsi" w:hAnsiTheme="minorHAnsi" w:cstheme="minorHAnsi"/>
          <w:sz w:val="22"/>
          <w:szCs w:val="22"/>
        </w:rPr>
        <w:t>Completed SSLC in 2016 with a CGPA of 9.0</w:t>
      </w:r>
    </w:p>
    <w:p w14:paraId="06B1B21C" w14:textId="6B1740F2" w:rsidR="00643872" w:rsidRDefault="00643872" w:rsidP="00643872">
      <w:pPr>
        <w:pStyle w:val="ListParagraph"/>
        <w:numPr>
          <w:ilvl w:val="0"/>
          <w:numId w:val="5"/>
        </w:numPr>
        <w:spacing w:line="300" w:lineRule="atLeast"/>
        <w:ind w:right="-360"/>
        <w:jc w:val="both"/>
        <w:rPr>
          <w:rFonts w:asciiTheme="minorHAnsi" w:hAnsiTheme="minorHAnsi" w:cstheme="minorHAnsi"/>
          <w:sz w:val="22"/>
          <w:szCs w:val="22"/>
        </w:rPr>
      </w:pPr>
      <w:r>
        <w:rPr>
          <w:rFonts w:asciiTheme="minorHAnsi" w:hAnsiTheme="minorHAnsi" w:cstheme="minorHAnsi"/>
          <w:sz w:val="22"/>
          <w:szCs w:val="22"/>
        </w:rPr>
        <w:t>Completed PUC in 2018 with a score of 86%</w:t>
      </w:r>
    </w:p>
    <w:p w14:paraId="3192A5B0" w14:textId="66010D6C" w:rsidR="00553F54" w:rsidRDefault="00643872" w:rsidP="005335F0">
      <w:pPr>
        <w:pStyle w:val="ListParagraph"/>
        <w:numPr>
          <w:ilvl w:val="0"/>
          <w:numId w:val="5"/>
        </w:numPr>
        <w:spacing w:line="300" w:lineRule="atLeast"/>
        <w:ind w:right="-360"/>
        <w:jc w:val="both"/>
        <w:rPr>
          <w:rFonts w:asciiTheme="minorHAnsi" w:hAnsiTheme="minorHAnsi" w:cstheme="minorHAnsi"/>
          <w:b/>
          <w:sz w:val="22"/>
          <w:szCs w:val="22"/>
        </w:rPr>
      </w:pPr>
      <w:r>
        <w:rPr>
          <w:rFonts w:asciiTheme="minorHAnsi" w:hAnsiTheme="minorHAnsi" w:cstheme="minorHAnsi"/>
          <w:sz w:val="22"/>
          <w:szCs w:val="22"/>
        </w:rPr>
        <w:t>Graduated with a Bachelor’s degree in 2022 with a CGPA of 8.39</w:t>
      </w:r>
    </w:p>
    <w:p w14:paraId="7CE7B7A1" w14:textId="77777777" w:rsidR="005335F0" w:rsidRDefault="005335F0" w:rsidP="00A45771">
      <w:pPr>
        <w:spacing w:line="300" w:lineRule="atLeast"/>
        <w:jc w:val="both"/>
        <w:rPr>
          <w:rFonts w:asciiTheme="minorHAnsi" w:hAnsiTheme="minorHAnsi" w:cstheme="minorHAnsi"/>
          <w:b/>
          <w:sz w:val="22"/>
          <w:szCs w:val="22"/>
        </w:rPr>
      </w:pPr>
    </w:p>
    <w:p w14:paraId="681A80F4" w14:textId="77777777" w:rsidR="005335F0" w:rsidRDefault="005335F0" w:rsidP="005335F0">
      <w:pPr>
        <w:spacing w:line="300" w:lineRule="atLeast"/>
        <w:ind w:left="-180" w:right="-360"/>
        <w:jc w:val="both"/>
        <w:rPr>
          <w:rFonts w:asciiTheme="minorHAnsi" w:hAnsiTheme="minorHAnsi" w:cstheme="minorHAnsi"/>
          <w:b/>
          <w:sz w:val="22"/>
          <w:szCs w:val="22"/>
          <w:u w:val="single"/>
        </w:rPr>
      </w:pPr>
      <w:r w:rsidRPr="00210FCC">
        <w:rPr>
          <w:rFonts w:asciiTheme="minorHAnsi" w:hAnsiTheme="minorHAnsi" w:cstheme="minorHAnsi"/>
          <w:b/>
          <w:sz w:val="22"/>
          <w:szCs w:val="22"/>
        </w:rPr>
        <w:t>C</w:t>
      </w:r>
      <w:r w:rsidRPr="00210FCC">
        <w:rPr>
          <w:rFonts w:asciiTheme="minorHAnsi" w:hAnsiTheme="minorHAnsi" w:cstheme="minorHAnsi"/>
          <w:b/>
          <w:sz w:val="22"/>
          <w:szCs w:val="22"/>
          <w:u w:val="single"/>
        </w:rPr>
        <w:t>ompetencies</w:t>
      </w:r>
      <w:r>
        <w:rPr>
          <w:rFonts w:asciiTheme="minorHAnsi" w:hAnsiTheme="minorHAnsi" w:cstheme="minorHAnsi"/>
          <w:b/>
          <w:sz w:val="22"/>
          <w:szCs w:val="22"/>
          <w:u w:val="single"/>
        </w:rPr>
        <w:t>:</w:t>
      </w:r>
    </w:p>
    <w:p w14:paraId="5BD203A7" w14:textId="77777777" w:rsidR="005335F0" w:rsidRPr="00210FCC" w:rsidRDefault="005335F0" w:rsidP="005335F0">
      <w:pPr>
        <w:widowControl w:val="0"/>
        <w:numPr>
          <w:ilvl w:val="0"/>
          <w:numId w:val="8"/>
        </w:numPr>
        <w:tabs>
          <w:tab w:val="left" w:pos="360"/>
        </w:tabs>
        <w:autoSpaceDE w:val="0"/>
        <w:spacing w:line="300" w:lineRule="atLeast"/>
        <w:jc w:val="both"/>
        <w:rPr>
          <w:rFonts w:asciiTheme="minorHAnsi" w:hAnsiTheme="minorHAnsi" w:cstheme="minorHAnsi"/>
        </w:rPr>
      </w:pPr>
      <w:r w:rsidRPr="00210FCC">
        <w:rPr>
          <w:rFonts w:asciiTheme="minorHAnsi" w:hAnsiTheme="minorHAnsi" w:cstheme="minorHAnsi"/>
          <w:color w:val="000000"/>
          <w:sz w:val="22"/>
          <w:szCs w:val="22"/>
        </w:rPr>
        <w:t>Fast learner.</w:t>
      </w:r>
      <w:r>
        <w:rPr>
          <w:rFonts w:asciiTheme="minorHAnsi" w:hAnsiTheme="minorHAnsi" w:cstheme="minorHAnsi"/>
          <w:color w:val="000000"/>
          <w:sz w:val="22"/>
          <w:szCs w:val="22"/>
        </w:rPr>
        <w:t xml:space="preserve"> Can</w:t>
      </w:r>
      <w:r w:rsidRPr="00210FCC">
        <w:rPr>
          <w:rFonts w:asciiTheme="minorHAnsi" w:hAnsiTheme="minorHAnsi" w:cstheme="minorHAnsi"/>
          <w:color w:val="000000"/>
          <w:sz w:val="22"/>
          <w:szCs w:val="22"/>
        </w:rPr>
        <w:t xml:space="preserve"> </w:t>
      </w:r>
      <w:r>
        <w:rPr>
          <w:rFonts w:asciiTheme="minorHAnsi" w:hAnsiTheme="minorHAnsi" w:cstheme="minorHAnsi"/>
          <w:color w:val="000000"/>
          <w:sz w:val="22"/>
          <w:szCs w:val="22"/>
        </w:rPr>
        <w:t>a</w:t>
      </w:r>
      <w:r w:rsidRPr="00210FCC">
        <w:rPr>
          <w:rFonts w:asciiTheme="minorHAnsi" w:hAnsiTheme="minorHAnsi" w:cstheme="minorHAnsi"/>
          <w:color w:val="000000"/>
          <w:sz w:val="22"/>
          <w:szCs w:val="22"/>
        </w:rPr>
        <w:t>dapt well to changes and pressures in workplace</w:t>
      </w:r>
    </w:p>
    <w:p w14:paraId="22E316E7" w14:textId="77777777" w:rsidR="005335F0" w:rsidRPr="00210FCC" w:rsidRDefault="005335F0" w:rsidP="005335F0">
      <w:pPr>
        <w:widowControl w:val="0"/>
        <w:numPr>
          <w:ilvl w:val="0"/>
          <w:numId w:val="8"/>
        </w:numPr>
        <w:autoSpaceDE w:val="0"/>
        <w:spacing w:line="300" w:lineRule="atLeast"/>
        <w:jc w:val="both"/>
        <w:rPr>
          <w:rFonts w:asciiTheme="minorHAnsi" w:hAnsiTheme="minorHAnsi" w:cstheme="minorHAnsi"/>
        </w:rPr>
      </w:pPr>
      <w:r w:rsidRPr="00210FCC">
        <w:rPr>
          <w:rFonts w:asciiTheme="minorHAnsi" w:hAnsiTheme="minorHAnsi" w:cstheme="minorHAnsi"/>
          <w:color w:val="000000"/>
          <w:sz w:val="22"/>
          <w:szCs w:val="22"/>
        </w:rPr>
        <w:t>Proactive and self-motivation</w:t>
      </w:r>
    </w:p>
    <w:p w14:paraId="7CF271B5" w14:textId="77777777" w:rsidR="005335F0" w:rsidRPr="00210FCC" w:rsidRDefault="005335F0" w:rsidP="005335F0">
      <w:pPr>
        <w:widowControl w:val="0"/>
        <w:numPr>
          <w:ilvl w:val="0"/>
          <w:numId w:val="8"/>
        </w:numPr>
        <w:autoSpaceDE w:val="0"/>
        <w:spacing w:line="300" w:lineRule="atLeast"/>
        <w:jc w:val="both"/>
        <w:rPr>
          <w:rFonts w:asciiTheme="minorHAnsi" w:hAnsiTheme="minorHAnsi" w:cstheme="minorHAnsi"/>
        </w:rPr>
      </w:pPr>
      <w:r w:rsidRPr="00210FCC">
        <w:rPr>
          <w:rFonts w:asciiTheme="minorHAnsi" w:hAnsiTheme="minorHAnsi" w:cstheme="minorHAnsi"/>
          <w:color w:val="000000"/>
          <w:sz w:val="22"/>
          <w:szCs w:val="22"/>
        </w:rPr>
        <w:t>W</w:t>
      </w:r>
      <w:r w:rsidRPr="00210FCC">
        <w:rPr>
          <w:rFonts w:asciiTheme="minorHAnsi" w:hAnsiTheme="minorHAnsi" w:cstheme="minorHAnsi"/>
          <w:sz w:val="22"/>
          <w:szCs w:val="22"/>
        </w:rPr>
        <w:t>orks effectively with diverse groups of people</w:t>
      </w:r>
      <w:r w:rsidRPr="00210FCC">
        <w:rPr>
          <w:rFonts w:asciiTheme="minorHAnsi" w:hAnsiTheme="minorHAnsi" w:cstheme="minorHAnsi"/>
          <w:color w:val="000000"/>
          <w:sz w:val="22"/>
          <w:szCs w:val="22"/>
        </w:rPr>
        <w:t xml:space="preserve"> </w:t>
      </w:r>
    </w:p>
    <w:p w14:paraId="14BB2B79" w14:textId="77777777" w:rsidR="00A45771" w:rsidRPr="00210FCC" w:rsidRDefault="00A45771" w:rsidP="00A45771">
      <w:pPr>
        <w:widowControl w:val="0"/>
        <w:autoSpaceDE w:val="0"/>
        <w:spacing w:line="300" w:lineRule="atLeast"/>
        <w:jc w:val="both"/>
        <w:rPr>
          <w:rFonts w:asciiTheme="minorHAnsi" w:hAnsiTheme="minorHAnsi" w:cstheme="minorHAnsi"/>
        </w:rPr>
      </w:pPr>
    </w:p>
    <w:p w14:paraId="1582A267" w14:textId="3789C3FF" w:rsidR="00A45771" w:rsidRPr="00210FCC" w:rsidRDefault="00A45771" w:rsidP="00A45771">
      <w:pPr>
        <w:spacing w:line="300" w:lineRule="atLeast"/>
        <w:ind w:right="-360"/>
        <w:jc w:val="both"/>
        <w:rPr>
          <w:rFonts w:asciiTheme="minorHAnsi" w:hAnsiTheme="minorHAnsi" w:cstheme="minorHAnsi"/>
        </w:rPr>
      </w:pPr>
      <w:r w:rsidRPr="00210FCC">
        <w:rPr>
          <w:rFonts w:asciiTheme="minorHAnsi" w:hAnsiTheme="minorHAnsi" w:cstheme="minorHAnsi"/>
          <w:b/>
          <w:sz w:val="22"/>
          <w:szCs w:val="22"/>
          <w:u w:val="single"/>
        </w:rPr>
        <w:t>Personal Information</w:t>
      </w:r>
      <w:r w:rsidRPr="00210FCC">
        <w:rPr>
          <w:rFonts w:asciiTheme="minorHAnsi" w:hAnsiTheme="minorHAnsi" w:cstheme="minorHAnsi"/>
          <w:sz w:val="22"/>
          <w:szCs w:val="22"/>
        </w:rPr>
        <w:t>:</w:t>
      </w:r>
    </w:p>
    <w:p w14:paraId="4F9CFED7" w14:textId="77777777" w:rsidR="00A45771" w:rsidRPr="00210FCC" w:rsidRDefault="00A45771" w:rsidP="00A45771">
      <w:pPr>
        <w:spacing w:line="300" w:lineRule="atLeast"/>
        <w:ind w:right="-360"/>
        <w:jc w:val="both"/>
        <w:rPr>
          <w:rFonts w:asciiTheme="minorHAnsi" w:hAnsiTheme="minorHAnsi" w:cstheme="minorHAnsi"/>
          <w:sz w:val="22"/>
          <w:szCs w:val="22"/>
        </w:rPr>
      </w:pPr>
    </w:p>
    <w:p w14:paraId="54E96B80" w14:textId="77777777" w:rsidR="00A45771" w:rsidRPr="00210FCC" w:rsidRDefault="00A45771" w:rsidP="00A45771">
      <w:pPr>
        <w:spacing w:line="300" w:lineRule="atLeast"/>
        <w:ind w:right="-360"/>
        <w:jc w:val="both"/>
        <w:rPr>
          <w:rFonts w:asciiTheme="minorHAnsi" w:hAnsiTheme="minorHAnsi" w:cstheme="minorHAnsi"/>
        </w:rPr>
      </w:pPr>
      <w:r w:rsidRPr="00210FCC">
        <w:rPr>
          <w:rFonts w:asciiTheme="minorHAnsi" w:hAnsiTheme="minorHAnsi" w:cstheme="minorHAnsi"/>
          <w:sz w:val="22"/>
          <w:szCs w:val="22"/>
        </w:rPr>
        <w:t>Name</w:t>
      </w:r>
      <w:r w:rsidRPr="00210FCC">
        <w:rPr>
          <w:rFonts w:asciiTheme="minorHAnsi" w:hAnsiTheme="minorHAnsi" w:cstheme="minorHAnsi"/>
          <w:sz w:val="22"/>
          <w:szCs w:val="22"/>
        </w:rPr>
        <w:tab/>
      </w:r>
      <w:r w:rsidRPr="00210FCC">
        <w:rPr>
          <w:rFonts w:asciiTheme="minorHAnsi" w:hAnsiTheme="minorHAnsi" w:cstheme="minorHAnsi"/>
          <w:sz w:val="22"/>
          <w:szCs w:val="22"/>
        </w:rPr>
        <w:tab/>
      </w:r>
      <w:r w:rsidRPr="00210FCC">
        <w:rPr>
          <w:rFonts w:asciiTheme="minorHAnsi" w:hAnsiTheme="minorHAnsi" w:cstheme="minorHAnsi"/>
          <w:sz w:val="22"/>
          <w:szCs w:val="22"/>
        </w:rPr>
        <w:tab/>
      </w:r>
      <w:r w:rsidRPr="00210FCC">
        <w:rPr>
          <w:rFonts w:asciiTheme="minorHAnsi" w:hAnsiTheme="minorHAnsi" w:cstheme="minorHAnsi"/>
          <w:sz w:val="22"/>
          <w:szCs w:val="22"/>
        </w:rPr>
        <w:tab/>
        <w:t xml:space="preserve">: </w:t>
      </w:r>
      <w:r>
        <w:rPr>
          <w:rFonts w:asciiTheme="minorHAnsi" w:hAnsiTheme="minorHAnsi" w:cstheme="minorHAnsi"/>
          <w:sz w:val="22"/>
          <w:szCs w:val="22"/>
        </w:rPr>
        <w:t>N.Balasubramanya</w:t>
      </w:r>
      <w:r w:rsidRPr="00210FCC">
        <w:rPr>
          <w:rFonts w:asciiTheme="minorHAnsi" w:hAnsiTheme="minorHAnsi" w:cstheme="minorHAnsi"/>
          <w:sz w:val="22"/>
          <w:szCs w:val="22"/>
        </w:rPr>
        <w:t xml:space="preserve"> </w:t>
      </w:r>
    </w:p>
    <w:p w14:paraId="19CDEED6" w14:textId="77777777" w:rsidR="00A45771" w:rsidRPr="00210FCC" w:rsidRDefault="00A45771" w:rsidP="00A45771">
      <w:pPr>
        <w:spacing w:line="300" w:lineRule="atLeast"/>
        <w:ind w:right="-360"/>
        <w:jc w:val="both"/>
        <w:rPr>
          <w:rFonts w:asciiTheme="minorHAnsi" w:hAnsiTheme="minorHAnsi" w:cstheme="minorHAnsi"/>
        </w:rPr>
      </w:pPr>
      <w:r w:rsidRPr="00210FCC">
        <w:rPr>
          <w:rFonts w:asciiTheme="minorHAnsi" w:hAnsiTheme="minorHAnsi" w:cstheme="minorHAnsi"/>
          <w:sz w:val="22"/>
          <w:szCs w:val="22"/>
        </w:rPr>
        <w:t>Date of Birth</w:t>
      </w:r>
      <w:r w:rsidRPr="00210FCC">
        <w:rPr>
          <w:rFonts w:asciiTheme="minorHAnsi" w:hAnsiTheme="minorHAnsi" w:cstheme="minorHAnsi"/>
          <w:sz w:val="22"/>
          <w:szCs w:val="22"/>
        </w:rPr>
        <w:tab/>
      </w:r>
      <w:r w:rsidRPr="00210FCC">
        <w:rPr>
          <w:rFonts w:asciiTheme="minorHAnsi" w:hAnsiTheme="minorHAnsi" w:cstheme="minorHAnsi"/>
          <w:sz w:val="22"/>
          <w:szCs w:val="22"/>
        </w:rPr>
        <w:tab/>
      </w:r>
      <w:r w:rsidRPr="00210FCC">
        <w:rPr>
          <w:rFonts w:asciiTheme="minorHAnsi" w:hAnsiTheme="minorHAnsi" w:cstheme="minorHAnsi"/>
          <w:sz w:val="22"/>
          <w:szCs w:val="22"/>
        </w:rPr>
        <w:tab/>
        <w:t>: 2</w:t>
      </w:r>
      <w:r>
        <w:rPr>
          <w:rFonts w:asciiTheme="minorHAnsi" w:hAnsiTheme="minorHAnsi" w:cstheme="minorHAnsi"/>
          <w:sz w:val="22"/>
          <w:szCs w:val="22"/>
        </w:rPr>
        <w:t>0</w:t>
      </w:r>
      <w:r w:rsidRPr="00210FCC">
        <w:rPr>
          <w:rFonts w:asciiTheme="minorHAnsi" w:hAnsiTheme="minorHAnsi" w:cstheme="minorHAnsi"/>
          <w:sz w:val="22"/>
          <w:szCs w:val="22"/>
          <w:vertAlign w:val="superscript"/>
        </w:rPr>
        <w:t>th</w:t>
      </w:r>
      <w:r w:rsidRPr="00210FCC">
        <w:rPr>
          <w:rFonts w:asciiTheme="minorHAnsi" w:hAnsiTheme="minorHAnsi" w:cstheme="minorHAnsi"/>
          <w:sz w:val="22"/>
          <w:szCs w:val="22"/>
        </w:rPr>
        <w:t xml:space="preserve"> </w:t>
      </w:r>
      <w:r>
        <w:rPr>
          <w:rFonts w:asciiTheme="minorHAnsi" w:hAnsiTheme="minorHAnsi" w:cstheme="minorHAnsi"/>
          <w:sz w:val="22"/>
          <w:szCs w:val="22"/>
        </w:rPr>
        <w:t>May</w:t>
      </w:r>
      <w:r w:rsidRPr="00210FCC">
        <w:rPr>
          <w:rFonts w:asciiTheme="minorHAnsi" w:hAnsiTheme="minorHAnsi" w:cstheme="minorHAnsi"/>
          <w:sz w:val="22"/>
          <w:szCs w:val="22"/>
        </w:rPr>
        <w:t xml:space="preserve"> </w:t>
      </w:r>
      <w:r>
        <w:rPr>
          <w:rFonts w:asciiTheme="minorHAnsi" w:hAnsiTheme="minorHAnsi" w:cstheme="minorHAnsi"/>
          <w:sz w:val="22"/>
          <w:szCs w:val="22"/>
        </w:rPr>
        <w:t>2000</w:t>
      </w:r>
    </w:p>
    <w:p w14:paraId="0C503959" w14:textId="7A35CBC1" w:rsidR="00A45771" w:rsidRPr="00210FCC" w:rsidRDefault="00A45771" w:rsidP="00A45771">
      <w:pPr>
        <w:spacing w:line="300" w:lineRule="atLeast"/>
        <w:ind w:right="-360"/>
        <w:jc w:val="both"/>
        <w:rPr>
          <w:rFonts w:asciiTheme="minorHAnsi" w:hAnsiTheme="minorHAnsi" w:cstheme="minorHAnsi"/>
        </w:rPr>
      </w:pPr>
      <w:r w:rsidRPr="00210FCC">
        <w:rPr>
          <w:rFonts w:asciiTheme="minorHAnsi" w:hAnsiTheme="minorHAnsi" w:cstheme="minorHAnsi"/>
          <w:sz w:val="22"/>
          <w:szCs w:val="22"/>
        </w:rPr>
        <w:t>Age</w:t>
      </w:r>
      <w:r w:rsidRPr="00210FCC">
        <w:rPr>
          <w:rFonts w:asciiTheme="minorHAnsi" w:hAnsiTheme="minorHAnsi" w:cstheme="minorHAnsi"/>
          <w:sz w:val="22"/>
          <w:szCs w:val="22"/>
        </w:rPr>
        <w:tab/>
      </w:r>
      <w:r w:rsidRPr="00210FCC">
        <w:rPr>
          <w:rFonts w:asciiTheme="minorHAnsi" w:hAnsiTheme="minorHAnsi" w:cstheme="minorHAnsi"/>
          <w:sz w:val="22"/>
          <w:szCs w:val="22"/>
        </w:rPr>
        <w:tab/>
      </w:r>
      <w:r w:rsidRPr="00210FCC">
        <w:rPr>
          <w:rFonts w:asciiTheme="minorHAnsi" w:hAnsiTheme="minorHAnsi" w:cstheme="minorHAnsi"/>
          <w:sz w:val="22"/>
          <w:szCs w:val="22"/>
        </w:rPr>
        <w:tab/>
      </w:r>
      <w:r w:rsidRPr="00210FCC">
        <w:rPr>
          <w:rFonts w:asciiTheme="minorHAnsi" w:hAnsiTheme="minorHAnsi" w:cstheme="minorHAnsi"/>
          <w:sz w:val="22"/>
          <w:szCs w:val="22"/>
        </w:rPr>
        <w:tab/>
        <w:t xml:space="preserve">: </w:t>
      </w:r>
      <w:r>
        <w:rPr>
          <w:rFonts w:asciiTheme="minorHAnsi" w:hAnsiTheme="minorHAnsi" w:cstheme="minorHAnsi"/>
          <w:sz w:val="22"/>
          <w:szCs w:val="22"/>
        </w:rPr>
        <w:t>24</w:t>
      </w:r>
      <w:r w:rsidRPr="00210FCC">
        <w:rPr>
          <w:rFonts w:asciiTheme="minorHAnsi" w:hAnsiTheme="minorHAnsi" w:cstheme="minorHAnsi"/>
          <w:sz w:val="22"/>
          <w:szCs w:val="22"/>
        </w:rPr>
        <w:t xml:space="preserve"> yrs</w:t>
      </w:r>
    </w:p>
    <w:p w14:paraId="7CB4C83F" w14:textId="77777777" w:rsidR="00A45771" w:rsidRPr="00210FCC" w:rsidRDefault="00A45771" w:rsidP="00A45771">
      <w:pPr>
        <w:spacing w:line="300" w:lineRule="atLeast"/>
        <w:ind w:right="-360"/>
        <w:jc w:val="both"/>
        <w:rPr>
          <w:rFonts w:asciiTheme="minorHAnsi" w:hAnsiTheme="minorHAnsi" w:cstheme="minorHAnsi"/>
        </w:rPr>
      </w:pPr>
      <w:r w:rsidRPr="00210FCC">
        <w:rPr>
          <w:rFonts w:asciiTheme="minorHAnsi" w:hAnsiTheme="minorHAnsi" w:cstheme="minorHAnsi"/>
          <w:sz w:val="22"/>
          <w:szCs w:val="22"/>
        </w:rPr>
        <w:t>Sex</w:t>
      </w:r>
      <w:r w:rsidRPr="00210FCC">
        <w:rPr>
          <w:rFonts w:asciiTheme="minorHAnsi" w:hAnsiTheme="minorHAnsi" w:cstheme="minorHAnsi"/>
          <w:sz w:val="22"/>
          <w:szCs w:val="22"/>
        </w:rPr>
        <w:tab/>
      </w:r>
      <w:r w:rsidRPr="00210FCC">
        <w:rPr>
          <w:rFonts w:asciiTheme="minorHAnsi" w:hAnsiTheme="minorHAnsi" w:cstheme="minorHAnsi"/>
          <w:sz w:val="22"/>
          <w:szCs w:val="22"/>
        </w:rPr>
        <w:tab/>
      </w:r>
      <w:r w:rsidRPr="00210FCC">
        <w:rPr>
          <w:rFonts w:asciiTheme="minorHAnsi" w:hAnsiTheme="minorHAnsi" w:cstheme="minorHAnsi"/>
          <w:sz w:val="22"/>
          <w:szCs w:val="22"/>
        </w:rPr>
        <w:tab/>
      </w:r>
      <w:r w:rsidRPr="00210FCC">
        <w:rPr>
          <w:rFonts w:asciiTheme="minorHAnsi" w:hAnsiTheme="minorHAnsi" w:cstheme="minorHAnsi"/>
          <w:sz w:val="22"/>
          <w:szCs w:val="22"/>
        </w:rPr>
        <w:tab/>
        <w:t>: Male</w:t>
      </w:r>
    </w:p>
    <w:p w14:paraId="3E730C94" w14:textId="77777777" w:rsidR="00A45771" w:rsidRPr="00210FCC" w:rsidRDefault="00A45771" w:rsidP="00A45771">
      <w:pPr>
        <w:spacing w:line="300" w:lineRule="atLeast"/>
        <w:ind w:right="-360"/>
        <w:jc w:val="both"/>
        <w:rPr>
          <w:rFonts w:asciiTheme="minorHAnsi" w:hAnsiTheme="minorHAnsi" w:cstheme="minorHAnsi"/>
        </w:rPr>
      </w:pPr>
      <w:r w:rsidRPr="00210FCC">
        <w:rPr>
          <w:rFonts w:asciiTheme="minorHAnsi" w:hAnsiTheme="minorHAnsi" w:cstheme="minorHAnsi"/>
          <w:sz w:val="22"/>
          <w:szCs w:val="22"/>
        </w:rPr>
        <w:t>Hobbies</w:t>
      </w:r>
      <w:r w:rsidRPr="00210FCC">
        <w:rPr>
          <w:rFonts w:asciiTheme="minorHAnsi" w:hAnsiTheme="minorHAnsi" w:cstheme="minorHAnsi"/>
          <w:sz w:val="22"/>
          <w:szCs w:val="22"/>
        </w:rPr>
        <w:tab/>
      </w:r>
      <w:r w:rsidRPr="00210FCC">
        <w:rPr>
          <w:rFonts w:asciiTheme="minorHAnsi" w:hAnsiTheme="minorHAnsi" w:cstheme="minorHAnsi"/>
          <w:sz w:val="22"/>
          <w:szCs w:val="22"/>
        </w:rPr>
        <w:tab/>
      </w:r>
      <w:r w:rsidRPr="00210FCC">
        <w:rPr>
          <w:rFonts w:asciiTheme="minorHAnsi" w:hAnsiTheme="minorHAnsi" w:cstheme="minorHAnsi"/>
          <w:sz w:val="22"/>
          <w:szCs w:val="22"/>
        </w:rPr>
        <w:tab/>
        <w:t xml:space="preserve">: Listening to music, </w:t>
      </w:r>
      <w:r>
        <w:rPr>
          <w:rFonts w:asciiTheme="minorHAnsi" w:hAnsiTheme="minorHAnsi" w:cstheme="minorHAnsi"/>
          <w:sz w:val="22"/>
          <w:szCs w:val="22"/>
        </w:rPr>
        <w:t>Watching movies, Gardening</w:t>
      </w:r>
    </w:p>
    <w:p w14:paraId="5EB64EA0" w14:textId="77777777" w:rsidR="00A45771" w:rsidRPr="00210FCC" w:rsidRDefault="00A45771" w:rsidP="00A45771">
      <w:pPr>
        <w:spacing w:line="300" w:lineRule="atLeast"/>
        <w:ind w:right="-360"/>
        <w:jc w:val="both"/>
        <w:rPr>
          <w:rFonts w:asciiTheme="minorHAnsi" w:hAnsiTheme="minorHAnsi" w:cstheme="minorHAnsi"/>
        </w:rPr>
      </w:pPr>
      <w:r w:rsidRPr="00210FCC">
        <w:rPr>
          <w:rFonts w:asciiTheme="minorHAnsi" w:hAnsiTheme="minorHAnsi" w:cstheme="minorHAnsi"/>
          <w:sz w:val="22"/>
          <w:szCs w:val="22"/>
        </w:rPr>
        <w:t>Father’s Name</w:t>
      </w:r>
      <w:r w:rsidRPr="00210FCC">
        <w:rPr>
          <w:rFonts w:asciiTheme="minorHAnsi" w:hAnsiTheme="minorHAnsi" w:cstheme="minorHAnsi"/>
          <w:sz w:val="22"/>
          <w:szCs w:val="22"/>
        </w:rPr>
        <w:tab/>
      </w:r>
      <w:r w:rsidRPr="00210FCC">
        <w:rPr>
          <w:rFonts w:asciiTheme="minorHAnsi" w:hAnsiTheme="minorHAnsi" w:cstheme="minorHAnsi"/>
          <w:sz w:val="22"/>
          <w:szCs w:val="22"/>
        </w:rPr>
        <w:tab/>
      </w:r>
      <w:r w:rsidRPr="00210FCC">
        <w:rPr>
          <w:rFonts w:asciiTheme="minorHAnsi" w:hAnsiTheme="minorHAnsi" w:cstheme="minorHAnsi"/>
          <w:sz w:val="22"/>
          <w:szCs w:val="22"/>
        </w:rPr>
        <w:tab/>
        <w:t xml:space="preserve">: Mr. </w:t>
      </w:r>
      <w:r>
        <w:rPr>
          <w:rFonts w:asciiTheme="minorHAnsi" w:hAnsiTheme="minorHAnsi" w:cstheme="minorHAnsi"/>
          <w:sz w:val="22"/>
          <w:szCs w:val="22"/>
        </w:rPr>
        <w:t>N.Nagesh</w:t>
      </w:r>
      <w:r w:rsidRPr="00210FCC">
        <w:rPr>
          <w:rFonts w:asciiTheme="minorHAnsi" w:hAnsiTheme="minorHAnsi" w:cstheme="minorHAnsi"/>
          <w:sz w:val="22"/>
          <w:szCs w:val="22"/>
        </w:rPr>
        <w:t xml:space="preserve"> </w:t>
      </w:r>
    </w:p>
    <w:p w14:paraId="12F32732" w14:textId="77777777" w:rsidR="00A45771" w:rsidRPr="00210FCC" w:rsidRDefault="00A45771" w:rsidP="00A45771">
      <w:pPr>
        <w:spacing w:line="300" w:lineRule="atLeast"/>
        <w:ind w:right="-360"/>
        <w:jc w:val="both"/>
        <w:rPr>
          <w:rFonts w:asciiTheme="minorHAnsi" w:hAnsiTheme="minorHAnsi" w:cstheme="minorHAnsi"/>
        </w:rPr>
      </w:pPr>
      <w:r w:rsidRPr="00210FCC">
        <w:rPr>
          <w:rFonts w:asciiTheme="minorHAnsi" w:hAnsiTheme="minorHAnsi" w:cstheme="minorHAnsi"/>
          <w:sz w:val="22"/>
          <w:szCs w:val="22"/>
        </w:rPr>
        <w:t>Mother’s Name</w:t>
      </w:r>
      <w:r w:rsidRPr="00210FCC">
        <w:rPr>
          <w:rFonts w:asciiTheme="minorHAnsi" w:hAnsiTheme="minorHAnsi" w:cstheme="minorHAnsi"/>
          <w:sz w:val="22"/>
          <w:szCs w:val="22"/>
        </w:rPr>
        <w:tab/>
      </w:r>
      <w:r w:rsidRPr="00210FCC">
        <w:rPr>
          <w:rFonts w:asciiTheme="minorHAnsi" w:hAnsiTheme="minorHAnsi" w:cstheme="minorHAnsi"/>
          <w:sz w:val="22"/>
          <w:szCs w:val="22"/>
        </w:rPr>
        <w:tab/>
      </w:r>
      <w:r w:rsidRPr="00210FCC">
        <w:rPr>
          <w:rFonts w:asciiTheme="minorHAnsi" w:hAnsiTheme="minorHAnsi" w:cstheme="minorHAnsi"/>
          <w:sz w:val="22"/>
          <w:szCs w:val="22"/>
        </w:rPr>
        <w:tab/>
        <w:t xml:space="preserve">: M/s </w:t>
      </w:r>
      <w:r>
        <w:rPr>
          <w:rFonts w:asciiTheme="minorHAnsi" w:hAnsiTheme="minorHAnsi" w:cstheme="minorHAnsi"/>
          <w:sz w:val="22"/>
          <w:szCs w:val="22"/>
        </w:rPr>
        <w:t>Aparna Nagesh</w:t>
      </w:r>
    </w:p>
    <w:p w14:paraId="15335F31" w14:textId="77777777" w:rsidR="00A45771" w:rsidRPr="00210FCC" w:rsidRDefault="00A45771" w:rsidP="00A45771">
      <w:pPr>
        <w:spacing w:line="300" w:lineRule="atLeast"/>
        <w:ind w:right="-360"/>
        <w:jc w:val="both"/>
        <w:rPr>
          <w:rFonts w:asciiTheme="minorHAnsi" w:hAnsiTheme="minorHAnsi" w:cstheme="minorHAnsi"/>
          <w:sz w:val="22"/>
          <w:szCs w:val="22"/>
        </w:rPr>
      </w:pPr>
    </w:p>
    <w:p w14:paraId="6ED78CDA" w14:textId="77777777" w:rsidR="00A45771" w:rsidRDefault="00A45771" w:rsidP="00A45771">
      <w:pPr>
        <w:spacing w:line="300" w:lineRule="atLeast"/>
        <w:ind w:right="-360"/>
        <w:jc w:val="both"/>
        <w:rPr>
          <w:rFonts w:asciiTheme="minorHAnsi" w:hAnsiTheme="minorHAnsi" w:cstheme="minorHAnsi"/>
          <w:sz w:val="22"/>
          <w:szCs w:val="22"/>
        </w:rPr>
      </w:pPr>
      <w:r w:rsidRPr="00210FCC">
        <w:rPr>
          <w:rFonts w:asciiTheme="minorHAnsi" w:hAnsiTheme="minorHAnsi" w:cstheme="minorHAnsi"/>
          <w:sz w:val="22"/>
          <w:szCs w:val="22"/>
        </w:rPr>
        <w:lastRenderedPageBreak/>
        <w:t>I, here by confirm that the information furnished above is true to the best of my knowledge.</w:t>
      </w:r>
    </w:p>
    <w:p w14:paraId="5E436DEC" w14:textId="77777777" w:rsidR="00A45771" w:rsidRDefault="00A45771" w:rsidP="00A45771">
      <w:pPr>
        <w:spacing w:line="300" w:lineRule="atLeast"/>
        <w:ind w:right="-360"/>
        <w:jc w:val="both"/>
        <w:rPr>
          <w:rFonts w:asciiTheme="minorHAnsi" w:hAnsiTheme="minorHAnsi" w:cstheme="minorHAnsi"/>
          <w:sz w:val="22"/>
          <w:szCs w:val="22"/>
        </w:rPr>
      </w:pPr>
    </w:p>
    <w:p w14:paraId="7592C5A3" w14:textId="77777777" w:rsidR="005335F0" w:rsidRDefault="005335F0" w:rsidP="00A45771">
      <w:pPr>
        <w:spacing w:line="300" w:lineRule="atLeast"/>
        <w:ind w:right="-360"/>
        <w:jc w:val="both"/>
        <w:rPr>
          <w:rFonts w:asciiTheme="minorHAnsi" w:hAnsiTheme="minorHAnsi" w:cstheme="minorHAnsi"/>
          <w:sz w:val="22"/>
          <w:szCs w:val="22"/>
        </w:rPr>
      </w:pPr>
    </w:p>
    <w:p w14:paraId="41686701" w14:textId="7622B43F" w:rsidR="00A45771" w:rsidRPr="00210FCC" w:rsidRDefault="005335F0" w:rsidP="00A45771">
      <w:pPr>
        <w:spacing w:line="300" w:lineRule="atLeast"/>
        <w:ind w:right="-360"/>
        <w:jc w:val="both"/>
        <w:rPr>
          <w:rFonts w:asciiTheme="minorHAnsi" w:hAnsiTheme="minorHAnsi" w:cstheme="minorHAnsi"/>
          <w:sz w:val="22"/>
          <w:szCs w:val="22"/>
        </w:rPr>
      </w:pPr>
      <w:r w:rsidRPr="005335F0">
        <w:rPr>
          <w:rFonts w:asciiTheme="minorHAnsi" w:hAnsiTheme="minorHAnsi" w:cstheme="minorHAnsi"/>
          <w:b/>
          <w:bCs/>
          <w:sz w:val="22"/>
          <w:szCs w:val="22"/>
        </w:rPr>
        <w:t>Place</w:t>
      </w:r>
      <w:r>
        <w:rPr>
          <w:rFonts w:asciiTheme="minorHAnsi" w:hAnsiTheme="minorHAnsi" w:cstheme="minorHAnsi"/>
          <w:sz w:val="22"/>
          <w:szCs w:val="22"/>
        </w:rPr>
        <w:t xml:space="preserve"> : Bang</w:t>
      </w:r>
      <w:r w:rsidR="007C4E86">
        <w:rPr>
          <w:rFonts w:asciiTheme="minorHAnsi" w:hAnsiTheme="minorHAnsi" w:cstheme="minorHAnsi"/>
          <w:sz w:val="22"/>
          <w:szCs w:val="22"/>
        </w:rPr>
        <w:t>a</w:t>
      </w:r>
      <w:r>
        <w:rPr>
          <w:rFonts w:asciiTheme="minorHAnsi" w:hAnsiTheme="minorHAnsi" w:cstheme="minorHAnsi"/>
          <w:sz w:val="22"/>
          <w:szCs w:val="22"/>
        </w:rPr>
        <w:t>lore</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t xml:space="preserve">  N.Balasubramanya</w:t>
      </w:r>
    </w:p>
    <w:p w14:paraId="5D44758A" w14:textId="77777777" w:rsidR="00A45771" w:rsidRPr="00210FCC" w:rsidRDefault="00A45771" w:rsidP="00A45771">
      <w:pPr>
        <w:spacing w:line="300" w:lineRule="atLeast"/>
        <w:ind w:right="-360"/>
        <w:jc w:val="both"/>
        <w:rPr>
          <w:rFonts w:asciiTheme="minorHAnsi" w:hAnsiTheme="minorHAnsi" w:cstheme="minorHAnsi"/>
        </w:rPr>
      </w:pPr>
      <w:r w:rsidRPr="00210FCC">
        <w:rPr>
          <w:rFonts w:asciiTheme="minorHAnsi" w:hAnsiTheme="minorHAnsi" w:cstheme="minorHAnsi"/>
          <w:sz w:val="22"/>
          <w:szCs w:val="22"/>
        </w:rPr>
        <w:tab/>
      </w:r>
      <w:r w:rsidRPr="00210FCC">
        <w:rPr>
          <w:rFonts w:asciiTheme="minorHAnsi" w:hAnsiTheme="minorHAnsi" w:cstheme="minorHAnsi"/>
          <w:sz w:val="22"/>
          <w:szCs w:val="22"/>
        </w:rPr>
        <w:tab/>
      </w:r>
      <w:r w:rsidRPr="00210FCC">
        <w:rPr>
          <w:rFonts w:asciiTheme="minorHAnsi" w:hAnsiTheme="minorHAnsi" w:cstheme="minorHAnsi"/>
          <w:sz w:val="22"/>
          <w:szCs w:val="22"/>
        </w:rPr>
        <w:tab/>
      </w:r>
      <w:r w:rsidRPr="00210FCC">
        <w:rPr>
          <w:rFonts w:asciiTheme="minorHAnsi" w:hAnsiTheme="minorHAnsi" w:cstheme="minorHAnsi"/>
          <w:sz w:val="22"/>
          <w:szCs w:val="22"/>
        </w:rPr>
        <w:tab/>
      </w:r>
      <w:r w:rsidRPr="00210FCC">
        <w:rPr>
          <w:rFonts w:asciiTheme="minorHAnsi" w:hAnsiTheme="minorHAnsi" w:cstheme="minorHAnsi"/>
          <w:sz w:val="22"/>
          <w:szCs w:val="22"/>
        </w:rPr>
        <w:tab/>
      </w:r>
      <w:r w:rsidRPr="00210FCC">
        <w:rPr>
          <w:rFonts w:asciiTheme="minorHAnsi" w:hAnsiTheme="minorHAnsi" w:cstheme="minorHAnsi"/>
          <w:sz w:val="22"/>
          <w:szCs w:val="22"/>
        </w:rPr>
        <w:tab/>
      </w:r>
      <w:r w:rsidRPr="00210FCC">
        <w:rPr>
          <w:rFonts w:asciiTheme="minorHAnsi" w:hAnsiTheme="minorHAnsi" w:cstheme="minorHAnsi"/>
          <w:sz w:val="22"/>
          <w:szCs w:val="22"/>
        </w:rPr>
        <w:tab/>
      </w:r>
      <w:r w:rsidRPr="00210FCC">
        <w:rPr>
          <w:rFonts w:asciiTheme="minorHAnsi" w:hAnsiTheme="minorHAnsi" w:cstheme="minorHAnsi"/>
          <w:sz w:val="22"/>
          <w:szCs w:val="22"/>
        </w:rPr>
        <w:tab/>
        <w:t xml:space="preserve">   </w:t>
      </w:r>
      <w:bookmarkStart w:id="0" w:name="_PictureBullets"/>
      <w:bookmarkEnd w:id="0"/>
    </w:p>
    <w:p w14:paraId="607E9F08" w14:textId="77777777" w:rsidR="002232FF" w:rsidRPr="00A45771" w:rsidRDefault="002232FF" w:rsidP="00A45771"/>
    <w:sectPr w:rsidR="002232FF" w:rsidRPr="00A45771" w:rsidSect="001742D8">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EE9817" w14:textId="77777777" w:rsidR="000E7BE3" w:rsidRDefault="000E7BE3">
      <w:r>
        <w:separator/>
      </w:r>
    </w:p>
  </w:endnote>
  <w:endnote w:type="continuationSeparator" w:id="0">
    <w:p w14:paraId="78821318" w14:textId="77777777" w:rsidR="000E7BE3" w:rsidRDefault="000E7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E5753D" w14:textId="77777777" w:rsidR="00F06F16" w:rsidRDefault="00F06F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153C10" w14:textId="77777777" w:rsidR="00F06F16" w:rsidRDefault="00F06F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AA5FF0" w14:textId="77777777" w:rsidR="00F06F16" w:rsidRDefault="00F06F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8E9F45" w14:textId="77777777" w:rsidR="000E7BE3" w:rsidRDefault="000E7BE3">
      <w:r>
        <w:separator/>
      </w:r>
    </w:p>
  </w:footnote>
  <w:footnote w:type="continuationSeparator" w:id="0">
    <w:p w14:paraId="119F7316" w14:textId="77777777" w:rsidR="000E7BE3" w:rsidRDefault="000E7B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E29B8" w14:textId="77777777" w:rsidR="00F06F16" w:rsidRDefault="00F06F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432F99" w14:textId="77777777" w:rsidR="00F06F16" w:rsidRDefault="00F06F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E5C6AD" w14:textId="77777777" w:rsidR="00F06F16" w:rsidRDefault="00F06F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Wingdings" w:hAnsi="Wingdings" w:cs="Symbol"/>
        <w:color w:val="000000"/>
        <w:sz w:val="22"/>
        <w:szCs w:val="22"/>
      </w:rPr>
    </w:lvl>
  </w:abstractNum>
  <w:abstractNum w:abstractNumId="1" w15:restartNumberingAfterBreak="0">
    <w:nsid w:val="00000003"/>
    <w:multiLevelType w:val="singleLevel"/>
    <w:tmpl w:val="00000003"/>
    <w:name w:val="WW8Num3"/>
    <w:lvl w:ilvl="0">
      <w:start w:val="1"/>
      <w:numFmt w:val="bullet"/>
      <w:lvlText w:val=""/>
      <w:lvlJc w:val="left"/>
      <w:pPr>
        <w:tabs>
          <w:tab w:val="num" w:pos="540"/>
        </w:tabs>
        <w:ind w:left="540" w:hanging="360"/>
      </w:pPr>
      <w:rPr>
        <w:rFonts w:ascii="Wingdings" w:hAnsi="Wingdings" w:cs="Symbol"/>
      </w:rPr>
    </w:lvl>
  </w:abstractNum>
  <w:abstractNum w:abstractNumId="2"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Wingdings" w:hAnsi="Wingdings" w:cs="Symbol"/>
        <w:color w:val="auto"/>
        <w:sz w:val="22"/>
        <w:szCs w:val="22"/>
      </w:rPr>
    </w:lvl>
  </w:abstractNum>
  <w:abstractNum w:abstractNumId="3"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Wingdings" w:hAnsi="Wingdings" w:cs="Symbol"/>
        <w:sz w:val="22"/>
        <w:szCs w:val="22"/>
      </w:rPr>
    </w:lvl>
  </w:abstractNum>
  <w:abstractNum w:abstractNumId="4" w15:restartNumberingAfterBreak="0">
    <w:nsid w:val="027575E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4A65B1C"/>
    <w:multiLevelType w:val="hybridMultilevel"/>
    <w:tmpl w:val="2BF6FAC4"/>
    <w:lvl w:ilvl="0" w:tplc="4009000B">
      <w:start w:val="1"/>
      <w:numFmt w:val="bullet"/>
      <w:lvlText w:val=""/>
      <w:lvlJc w:val="left"/>
      <w:pPr>
        <w:ind w:left="540" w:hanging="360"/>
      </w:pPr>
      <w:rPr>
        <w:rFonts w:ascii="Wingdings" w:hAnsi="Wingdings"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6" w15:restartNumberingAfterBreak="0">
    <w:nsid w:val="32C738C1"/>
    <w:multiLevelType w:val="hybridMultilevel"/>
    <w:tmpl w:val="018E20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71A2CEB"/>
    <w:multiLevelType w:val="hybridMultilevel"/>
    <w:tmpl w:val="CCC8AA02"/>
    <w:lvl w:ilvl="0" w:tplc="4009000B">
      <w:start w:val="1"/>
      <w:numFmt w:val="bullet"/>
      <w:lvlText w:val=""/>
      <w:lvlJc w:val="left"/>
      <w:pPr>
        <w:ind w:left="540" w:hanging="360"/>
      </w:pPr>
      <w:rPr>
        <w:rFonts w:ascii="Wingdings" w:hAnsi="Wingdings"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8" w15:restartNumberingAfterBreak="0">
    <w:nsid w:val="4AEE4BDC"/>
    <w:multiLevelType w:val="hybridMultilevel"/>
    <w:tmpl w:val="D4CADF9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35162549">
    <w:abstractNumId w:val="2"/>
  </w:num>
  <w:num w:numId="2" w16cid:durableId="1286472457">
    <w:abstractNumId w:val="0"/>
  </w:num>
  <w:num w:numId="3" w16cid:durableId="1481842824">
    <w:abstractNumId w:val="3"/>
  </w:num>
  <w:num w:numId="4" w16cid:durableId="298727763">
    <w:abstractNumId w:val="1"/>
  </w:num>
  <w:num w:numId="5" w16cid:durableId="625114461">
    <w:abstractNumId w:val="7"/>
  </w:num>
  <w:num w:numId="6" w16cid:durableId="2106026456">
    <w:abstractNumId w:val="8"/>
  </w:num>
  <w:num w:numId="7" w16cid:durableId="1881894156">
    <w:abstractNumId w:val="6"/>
  </w:num>
  <w:num w:numId="8" w16cid:durableId="45760219">
    <w:abstractNumId w:val="5"/>
  </w:num>
  <w:num w:numId="9" w16cid:durableId="10683072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5E1"/>
    <w:rsid w:val="00016885"/>
    <w:rsid w:val="00031D39"/>
    <w:rsid w:val="000E7BE3"/>
    <w:rsid w:val="001070F0"/>
    <w:rsid w:val="00122E7D"/>
    <w:rsid w:val="001742D8"/>
    <w:rsid w:val="001D2BE8"/>
    <w:rsid w:val="001E3F3B"/>
    <w:rsid w:val="002232FF"/>
    <w:rsid w:val="00411036"/>
    <w:rsid w:val="005335F0"/>
    <w:rsid w:val="00553F54"/>
    <w:rsid w:val="00643872"/>
    <w:rsid w:val="00740E34"/>
    <w:rsid w:val="007460BC"/>
    <w:rsid w:val="0075352D"/>
    <w:rsid w:val="00794A02"/>
    <w:rsid w:val="007C4E86"/>
    <w:rsid w:val="00981065"/>
    <w:rsid w:val="009943F7"/>
    <w:rsid w:val="00A45771"/>
    <w:rsid w:val="00A665E1"/>
    <w:rsid w:val="00C13643"/>
    <w:rsid w:val="00CD76CC"/>
    <w:rsid w:val="00D82CAE"/>
    <w:rsid w:val="00E345B2"/>
    <w:rsid w:val="00EE3C79"/>
    <w:rsid w:val="00F06F16"/>
    <w:rsid w:val="00F433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AB49B"/>
  <w15:chartTrackingRefBased/>
  <w15:docId w15:val="{5F54A0B0-DCEA-4DE6-9DBD-D4A0F0FA5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771"/>
    <w:pPr>
      <w:suppressAutoHyphens/>
      <w:spacing w:after="0" w:line="240" w:lineRule="auto"/>
    </w:pPr>
    <w:rPr>
      <w:rFonts w:ascii="Times New Roman" w:eastAsia="Times New Roman" w:hAnsi="Times New Roman" w:cs="Times New Roman"/>
      <w:kern w:val="0"/>
      <w:sz w:val="24"/>
      <w:szCs w:val="24"/>
      <w:lang w:val="en-US" w:eastAsia="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5771"/>
    <w:pPr>
      <w:tabs>
        <w:tab w:val="center" w:pos="4680"/>
        <w:tab w:val="right" w:pos="9360"/>
      </w:tabs>
    </w:pPr>
  </w:style>
  <w:style w:type="character" w:customStyle="1" w:styleId="HeaderChar">
    <w:name w:val="Header Char"/>
    <w:basedOn w:val="DefaultParagraphFont"/>
    <w:link w:val="Header"/>
    <w:uiPriority w:val="99"/>
    <w:rsid w:val="00A45771"/>
    <w:rPr>
      <w:rFonts w:ascii="Times New Roman" w:eastAsia="Times New Roman" w:hAnsi="Times New Roman" w:cs="Times New Roman"/>
      <w:kern w:val="0"/>
      <w:sz w:val="24"/>
      <w:szCs w:val="24"/>
      <w:lang w:val="en-US" w:eastAsia="zh-CN"/>
      <w14:ligatures w14:val="none"/>
    </w:rPr>
  </w:style>
  <w:style w:type="paragraph" w:styleId="Footer">
    <w:name w:val="footer"/>
    <w:basedOn w:val="Normal"/>
    <w:link w:val="FooterChar"/>
    <w:uiPriority w:val="99"/>
    <w:unhideWhenUsed/>
    <w:rsid w:val="00A45771"/>
    <w:pPr>
      <w:tabs>
        <w:tab w:val="center" w:pos="4680"/>
        <w:tab w:val="right" w:pos="9360"/>
      </w:tabs>
    </w:pPr>
  </w:style>
  <w:style w:type="character" w:customStyle="1" w:styleId="FooterChar">
    <w:name w:val="Footer Char"/>
    <w:basedOn w:val="DefaultParagraphFont"/>
    <w:link w:val="Footer"/>
    <w:uiPriority w:val="99"/>
    <w:rsid w:val="00A45771"/>
    <w:rPr>
      <w:rFonts w:ascii="Times New Roman" w:eastAsia="Times New Roman" w:hAnsi="Times New Roman" w:cs="Times New Roman"/>
      <w:kern w:val="0"/>
      <w:sz w:val="24"/>
      <w:szCs w:val="24"/>
      <w:lang w:val="en-US" w:eastAsia="zh-CN"/>
      <w14:ligatures w14:val="none"/>
    </w:rPr>
  </w:style>
  <w:style w:type="table" w:styleId="TableGrid">
    <w:name w:val="Table Grid"/>
    <w:basedOn w:val="TableNormal"/>
    <w:uiPriority w:val="59"/>
    <w:rsid w:val="00A45771"/>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438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3</Pages>
  <Words>554</Words>
  <Characters>3163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Balasubramanya N</dc:creator>
  <cp:keywords/>
  <dc:description/>
  <cp:lastModifiedBy>Balasubramanya N</cp:lastModifiedBy>
  <cp:revision>15</cp:revision>
  <dcterms:created xsi:type="dcterms:W3CDTF">2024-05-27T16:54:00Z</dcterms:created>
  <dcterms:modified xsi:type="dcterms:W3CDTF">2024-11-23T21:00:00Z</dcterms:modified>
</cp:coreProperties>
</file>